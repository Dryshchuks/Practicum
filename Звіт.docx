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23DF" w:rsidRDefault="002D23DF" w:rsidP="002D23DF">
      <w:pPr>
        <w:jc w:val="center"/>
      </w:pPr>
      <w:r>
        <w:rPr>
          <w:sz w:val="30"/>
          <w:szCs w:val="30"/>
        </w:rPr>
        <w:t>МІНІСТЕРСТВО ОСВІТИ І НАУКИ УКРАЇНИ</w:t>
      </w:r>
    </w:p>
    <w:p w:rsidR="002D23DF" w:rsidRDefault="002D23DF" w:rsidP="002D23DF">
      <w:pPr>
        <w:jc w:val="center"/>
      </w:pPr>
      <w:r>
        <w:t>КОЛЕДЖ ЧЕРНІВЕЦЬКОГО НАЦІОНАЛЬНОГО УНІВЕРСИТЕТУ</w:t>
      </w:r>
    </w:p>
    <w:p w:rsidR="002D23DF" w:rsidRDefault="002D23DF" w:rsidP="002D23DF">
      <w:pPr>
        <w:jc w:val="center"/>
      </w:pPr>
      <w:r>
        <w:t>ІМЕНІ ЮРІЯ ФЕДЬКОВИЧА</w:t>
      </w:r>
    </w:p>
    <w:p w:rsidR="002D23DF" w:rsidRDefault="002D23DF" w:rsidP="002D23DF">
      <w:pPr>
        <w:jc w:val="center"/>
        <w:rPr>
          <w:sz w:val="32"/>
          <w:lang w:val="uk-UA"/>
        </w:rPr>
      </w:pPr>
    </w:p>
    <w:p w:rsidR="002D23DF" w:rsidRDefault="002D23DF" w:rsidP="002D23DF">
      <w:pPr>
        <w:jc w:val="center"/>
        <w:rPr>
          <w:sz w:val="32"/>
          <w:lang w:val="uk-UA"/>
        </w:rPr>
      </w:pPr>
    </w:p>
    <w:p w:rsidR="002D23DF" w:rsidRDefault="002D23DF" w:rsidP="002D23DF">
      <w:pPr>
        <w:jc w:val="center"/>
        <w:rPr>
          <w:sz w:val="32"/>
          <w:lang w:val="uk-UA"/>
        </w:rPr>
      </w:pPr>
    </w:p>
    <w:p w:rsidR="002D23DF" w:rsidRDefault="002D23DF" w:rsidP="002D23DF">
      <w:pPr>
        <w:pStyle w:val="6"/>
        <w:spacing w:line="240" w:lineRule="auto"/>
        <w:ind w:firstLine="0"/>
        <w:jc w:val="center"/>
        <w:rPr>
          <w:sz w:val="32"/>
        </w:rPr>
      </w:pPr>
    </w:p>
    <w:p w:rsidR="002D23DF" w:rsidRDefault="002D23DF" w:rsidP="002D23DF">
      <w:pPr>
        <w:rPr>
          <w:sz w:val="32"/>
          <w:lang w:val="uk-UA"/>
        </w:rPr>
      </w:pPr>
    </w:p>
    <w:p w:rsidR="002D23DF" w:rsidRDefault="002D23DF" w:rsidP="002D23DF">
      <w:pPr>
        <w:rPr>
          <w:sz w:val="32"/>
          <w:lang w:val="uk-UA"/>
        </w:rPr>
      </w:pPr>
    </w:p>
    <w:p w:rsidR="002D23DF" w:rsidRDefault="002D23DF" w:rsidP="002D23DF">
      <w:pPr>
        <w:rPr>
          <w:sz w:val="32"/>
          <w:lang w:val="uk-UA"/>
        </w:rPr>
      </w:pPr>
    </w:p>
    <w:p w:rsidR="002D23DF" w:rsidRDefault="002D23DF" w:rsidP="002D23DF">
      <w:pPr>
        <w:rPr>
          <w:sz w:val="32"/>
          <w:lang w:val="uk-UA"/>
        </w:rPr>
      </w:pPr>
    </w:p>
    <w:p w:rsidR="002D23DF" w:rsidRDefault="002D23DF" w:rsidP="002D23DF">
      <w:pPr>
        <w:rPr>
          <w:sz w:val="32"/>
          <w:lang w:val="uk-UA"/>
        </w:rPr>
      </w:pPr>
    </w:p>
    <w:p w:rsidR="002D23DF" w:rsidRDefault="002D23DF" w:rsidP="002D23DF">
      <w:pPr>
        <w:jc w:val="center"/>
      </w:pPr>
      <w:r>
        <w:rPr>
          <w:b/>
          <w:bCs/>
          <w:sz w:val="48"/>
          <w:szCs w:val="48"/>
        </w:rPr>
        <w:t>ЗВІТ</w:t>
      </w:r>
    </w:p>
    <w:p w:rsidR="002D23DF" w:rsidRDefault="002D23DF" w:rsidP="002D23DF">
      <w:pPr>
        <w:jc w:val="center"/>
        <w:rPr>
          <w:sz w:val="32"/>
          <w:lang w:val="uk-UA"/>
        </w:rPr>
      </w:pPr>
    </w:p>
    <w:p w:rsidR="002D23DF" w:rsidRDefault="002D23DF" w:rsidP="002D23DF">
      <w:pPr>
        <w:jc w:val="center"/>
      </w:pPr>
      <w:r>
        <w:rPr>
          <w:sz w:val="32"/>
          <w:lang w:val="uk-UA"/>
        </w:rPr>
        <w:t>про навчальну практику</w:t>
      </w:r>
    </w:p>
    <w:p w:rsidR="002D23DF" w:rsidRDefault="002D23DF" w:rsidP="002D23DF">
      <w:pPr>
        <w:jc w:val="center"/>
      </w:pPr>
      <w:r>
        <w:rPr>
          <w:sz w:val="32"/>
          <w:lang w:val="uk-UA"/>
        </w:rPr>
        <w:t xml:space="preserve">студент(а/ки) </w:t>
      </w:r>
      <w:r>
        <w:rPr>
          <w:sz w:val="32"/>
          <w:lang w:val="en-US"/>
        </w:rPr>
        <w:t>II</w:t>
      </w:r>
      <w:r>
        <w:rPr>
          <w:sz w:val="32"/>
        </w:rPr>
        <w:t xml:space="preserve"> </w:t>
      </w:r>
      <w:r>
        <w:rPr>
          <w:sz w:val="32"/>
          <w:lang w:val="uk-UA"/>
        </w:rPr>
        <w:t xml:space="preserve"> курсу, спеціальності</w:t>
      </w:r>
      <w:r>
        <w:rPr>
          <w:sz w:val="32"/>
        </w:rPr>
        <w:t xml:space="preserve">  </w:t>
      </w:r>
    </w:p>
    <w:p w:rsidR="002D23DF" w:rsidRDefault="002D23DF" w:rsidP="002D23DF">
      <w:pPr>
        <w:jc w:val="center"/>
      </w:pPr>
      <w:r>
        <w:rPr>
          <w:sz w:val="32"/>
        </w:rPr>
        <w:t>«Комп`ютерні науки»</w:t>
      </w:r>
    </w:p>
    <w:p w:rsidR="002D23DF" w:rsidRDefault="002D23DF" w:rsidP="002D23DF">
      <w:pPr>
        <w:jc w:val="center"/>
      </w:pPr>
      <w:r>
        <w:rPr>
          <w:sz w:val="32"/>
          <w:lang w:val="uk-UA"/>
        </w:rPr>
        <w:t xml:space="preserve">204(214) групи       </w:t>
      </w:r>
    </w:p>
    <w:p w:rsidR="002D23DF" w:rsidRDefault="005644CE" w:rsidP="002D23DF">
      <w:pPr>
        <w:jc w:val="center"/>
      </w:pPr>
      <w:r>
        <w:rPr>
          <w:i/>
          <w:sz w:val="32"/>
          <w:lang w:val="uk-UA"/>
        </w:rPr>
        <w:t>Дрищука Степана</w:t>
      </w:r>
      <w:r w:rsidR="006F1B75">
        <w:rPr>
          <w:i/>
          <w:sz w:val="32"/>
          <w:lang w:val="uk-UA"/>
        </w:rPr>
        <w:t xml:space="preserve"> Олеговича</w:t>
      </w:r>
    </w:p>
    <w:p w:rsidR="002D23DF" w:rsidRDefault="002D23DF" w:rsidP="002D23DF">
      <w:pPr>
        <w:jc w:val="both"/>
        <w:rPr>
          <w:sz w:val="32"/>
          <w:lang w:val="uk-UA"/>
        </w:rPr>
      </w:pPr>
    </w:p>
    <w:p w:rsidR="002D23DF" w:rsidRDefault="002D23DF" w:rsidP="002D23DF">
      <w:pPr>
        <w:jc w:val="center"/>
        <w:rPr>
          <w:sz w:val="24"/>
          <w:szCs w:val="24"/>
          <w:lang w:val="uk-UA"/>
        </w:rPr>
      </w:pPr>
    </w:p>
    <w:p w:rsidR="002D23DF" w:rsidRDefault="002D23DF" w:rsidP="002D23DF">
      <w:pPr>
        <w:jc w:val="center"/>
        <w:rPr>
          <w:sz w:val="32"/>
          <w:szCs w:val="24"/>
          <w:lang w:val="uk-UA"/>
        </w:rPr>
      </w:pPr>
    </w:p>
    <w:p w:rsidR="002D23DF" w:rsidRDefault="002D23DF" w:rsidP="002D23DF">
      <w:pPr>
        <w:jc w:val="center"/>
      </w:pPr>
      <w:r>
        <w:rPr>
          <w:sz w:val="32"/>
          <w:lang w:val="uk-UA"/>
        </w:rPr>
        <w:t>Період практики з “</w:t>
      </w:r>
      <w:r w:rsidR="001C04B8" w:rsidRPr="001C04B8">
        <w:rPr>
          <w:sz w:val="32"/>
        </w:rPr>
        <w:t>20.07</w:t>
      </w:r>
      <w:r w:rsidR="001C04B8">
        <w:rPr>
          <w:sz w:val="32"/>
          <w:lang w:val="uk-UA"/>
        </w:rPr>
        <w:t>” 2020</w:t>
      </w:r>
      <w:r>
        <w:rPr>
          <w:sz w:val="32"/>
          <w:lang w:val="uk-UA"/>
        </w:rPr>
        <w:t>р. по “</w:t>
      </w:r>
      <w:r w:rsidR="001C04B8" w:rsidRPr="001C04B8">
        <w:rPr>
          <w:sz w:val="32"/>
        </w:rPr>
        <w:t>07.</w:t>
      </w:r>
      <w:r w:rsidR="001C04B8">
        <w:rPr>
          <w:sz w:val="32"/>
          <w:lang w:val="en-US"/>
        </w:rPr>
        <w:t>08</w:t>
      </w:r>
      <w:r w:rsidR="001C04B8">
        <w:rPr>
          <w:sz w:val="32"/>
          <w:lang w:val="uk-UA"/>
        </w:rPr>
        <w:t>” 2020</w:t>
      </w:r>
      <w:bookmarkStart w:id="0" w:name="_GoBack"/>
      <w:bookmarkEnd w:id="0"/>
      <w:r>
        <w:rPr>
          <w:sz w:val="32"/>
          <w:lang w:val="uk-UA"/>
        </w:rPr>
        <w:t xml:space="preserve"> р.</w:t>
      </w:r>
    </w:p>
    <w:p w:rsidR="002D23DF" w:rsidRDefault="002D23DF" w:rsidP="002D23DF">
      <w:pPr>
        <w:jc w:val="both"/>
        <w:rPr>
          <w:sz w:val="32"/>
          <w:lang w:val="uk-UA"/>
        </w:rPr>
      </w:pPr>
    </w:p>
    <w:p w:rsidR="002D23DF" w:rsidRDefault="002D23DF" w:rsidP="002D23DF">
      <w:pPr>
        <w:ind w:left="4536"/>
      </w:pPr>
      <w:r>
        <w:rPr>
          <w:sz w:val="32"/>
          <w:lang w:val="uk-UA"/>
        </w:rPr>
        <w:t>Керівник практики від коледжу:</w:t>
      </w:r>
    </w:p>
    <w:p w:rsidR="002D23DF" w:rsidRDefault="002D23DF" w:rsidP="002D23DF">
      <w:pPr>
        <w:pStyle w:val="310"/>
        <w:spacing w:line="240" w:lineRule="auto"/>
        <w:ind w:left="4536"/>
      </w:pPr>
      <w:r>
        <w:rPr>
          <w:sz w:val="32"/>
        </w:rPr>
        <w:t>викл. Ковдриш В.В. __________</w:t>
      </w:r>
    </w:p>
    <w:p w:rsidR="002D23DF" w:rsidRPr="00CE6B73" w:rsidRDefault="002D23DF" w:rsidP="002D23DF">
      <w:pPr>
        <w:ind w:left="4536"/>
        <w:rPr>
          <w:lang w:val="uk-UA"/>
        </w:rPr>
      </w:pPr>
      <w:r>
        <w:rPr>
          <w:sz w:val="24"/>
          <w:szCs w:val="24"/>
          <w:lang w:val="uk-UA"/>
        </w:rPr>
        <w:tab/>
      </w:r>
      <w:r>
        <w:rPr>
          <w:sz w:val="24"/>
          <w:szCs w:val="24"/>
          <w:lang w:val="uk-UA"/>
        </w:rPr>
        <w:tab/>
      </w:r>
      <w:r>
        <w:rPr>
          <w:sz w:val="24"/>
          <w:szCs w:val="24"/>
          <w:lang w:val="uk-UA"/>
        </w:rPr>
        <w:tab/>
        <w:t xml:space="preserve">                    /підпис/</w:t>
      </w:r>
      <w:r>
        <w:rPr>
          <w:sz w:val="24"/>
          <w:szCs w:val="24"/>
          <w:lang w:val="uk-UA"/>
        </w:rPr>
        <w:tab/>
      </w:r>
    </w:p>
    <w:p w:rsidR="002D23DF" w:rsidRDefault="002D23DF" w:rsidP="002D23DF">
      <w:pPr>
        <w:rPr>
          <w:sz w:val="32"/>
          <w:lang w:val="uk-UA"/>
        </w:rPr>
      </w:pPr>
    </w:p>
    <w:p w:rsidR="002D23DF" w:rsidRPr="00CE6B73" w:rsidRDefault="002D23DF" w:rsidP="002D23DF">
      <w:pPr>
        <w:rPr>
          <w:lang w:val="uk-UA"/>
        </w:rPr>
      </w:pPr>
      <w:r>
        <w:rPr>
          <w:sz w:val="32"/>
          <w:lang w:val="uk-UA"/>
        </w:rPr>
        <w:tab/>
      </w:r>
      <w:r>
        <w:rPr>
          <w:sz w:val="32"/>
          <w:lang w:val="uk-UA"/>
        </w:rPr>
        <w:tab/>
      </w:r>
      <w:r>
        <w:rPr>
          <w:sz w:val="32"/>
          <w:lang w:val="uk-UA"/>
        </w:rPr>
        <w:tab/>
      </w:r>
      <w:r>
        <w:rPr>
          <w:sz w:val="32"/>
          <w:lang w:val="uk-UA"/>
        </w:rPr>
        <w:tab/>
      </w:r>
      <w:r>
        <w:rPr>
          <w:sz w:val="32"/>
          <w:lang w:val="uk-UA"/>
        </w:rPr>
        <w:tab/>
      </w:r>
      <w:r>
        <w:rPr>
          <w:sz w:val="32"/>
          <w:lang w:val="uk-UA"/>
        </w:rPr>
        <w:tab/>
        <w:t xml:space="preserve">    Оцінка:_________ __________</w:t>
      </w:r>
    </w:p>
    <w:p w:rsidR="002D23DF" w:rsidRDefault="002D23DF" w:rsidP="002D23DF">
      <w:pPr>
        <w:ind w:left="7080"/>
      </w:pPr>
      <w:r>
        <w:rPr>
          <w:sz w:val="24"/>
          <w:szCs w:val="24"/>
          <w:lang w:val="uk-UA"/>
        </w:rPr>
        <w:t xml:space="preserve">       /підпис/</w:t>
      </w:r>
    </w:p>
    <w:p w:rsidR="002D23DF" w:rsidRDefault="002D23DF" w:rsidP="002D23DF">
      <w:pPr>
        <w:rPr>
          <w:sz w:val="32"/>
          <w:lang w:val="uk-UA"/>
        </w:rPr>
      </w:pPr>
    </w:p>
    <w:p w:rsidR="002D23DF" w:rsidRDefault="002D23DF" w:rsidP="002D23DF">
      <w:pPr>
        <w:rPr>
          <w:sz w:val="32"/>
          <w:lang w:val="uk-UA"/>
        </w:rPr>
      </w:pPr>
    </w:p>
    <w:p w:rsidR="002D23DF" w:rsidRDefault="002D23DF" w:rsidP="002D23DF">
      <w:pPr>
        <w:rPr>
          <w:sz w:val="32"/>
          <w:lang w:val="uk-UA"/>
        </w:rPr>
      </w:pPr>
    </w:p>
    <w:p w:rsidR="002D23DF" w:rsidRDefault="002D23DF" w:rsidP="002D23DF">
      <w:pPr>
        <w:rPr>
          <w:sz w:val="32"/>
          <w:lang w:val="uk-UA"/>
        </w:rPr>
      </w:pPr>
    </w:p>
    <w:p w:rsidR="002D23DF" w:rsidRDefault="002D23DF" w:rsidP="002D23DF">
      <w:pPr>
        <w:rPr>
          <w:sz w:val="32"/>
          <w:lang w:val="uk-UA"/>
        </w:rPr>
      </w:pPr>
    </w:p>
    <w:p w:rsidR="002D23DF" w:rsidRDefault="002D23DF" w:rsidP="002D23DF">
      <w:pPr>
        <w:rPr>
          <w:sz w:val="32"/>
          <w:lang w:val="uk-UA"/>
        </w:rPr>
      </w:pPr>
    </w:p>
    <w:p w:rsidR="002D23DF" w:rsidRDefault="002D23DF" w:rsidP="002D23DF">
      <w:pPr>
        <w:jc w:val="center"/>
      </w:pPr>
      <w:r>
        <w:rPr>
          <w:sz w:val="32"/>
          <w:lang w:val="uk-UA"/>
        </w:rPr>
        <w:t>ЧЕРНІВЦІ, 2020</w:t>
      </w:r>
    </w:p>
    <w:p w:rsidR="002D23DF" w:rsidRDefault="002D23DF" w:rsidP="002D23DF">
      <w:pPr>
        <w:spacing w:after="200" w:line="276" w:lineRule="auto"/>
        <w:rPr>
          <w:sz w:val="32"/>
          <w:lang w:val="uk-UA"/>
        </w:rPr>
      </w:pPr>
    </w:p>
    <w:p w:rsidR="002D23DF" w:rsidRDefault="002D23DF" w:rsidP="002D23DF">
      <w:pPr>
        <w:pStyle w:val="ac"/>
        <w:pageBreakBefore/>
      </w:pPr>
      <w:r>
        <w:rPr>
          <w:szCs w:val="32"/>
        </w:rPr>
        <w:lastRenderedPageBreak/>
        <w:t>ТАБЛИЦЯ ОЦІНЮВАННЯ</w:t>
      </w:r>
    </w:p>
    <w:p w:rsidR="002D23DF" w:rsidRDefault="002D23DF" w:rsidP="002D23DF">
      <w:pPr>
        <w:pStyle w:val="ac"/>
        <w:rPr>
          <w:szCs w:val="32"/>
        </w:rPr>
      </w:pPr>
    </w:p>
    <w:tbl>
      <w:tblPr>
        <w:tblW w:w="0" w:type="auto"/>
        <w:jc w:val="center"/>
        <w:tblLayout w:type="fixed"/>
        <w:tblCellMar>
          <w:left w:w="90" w:type="dxa"/>
        </w:tblCellMar>
        <w:tblLook w:val="0000" w:firstRow="0" w:lastRow="0" w:firstColumn="0" w:lastColumn="0" w:noHBand="0" w:noVBand="0"/>
      </w:tblPr>
      <w:tblGrid>
        <w:gridCol w:w="4724"/>
        <w:gridCol w:w="1718"/>
        <w:gridCol w:w="2424"/>
      </w:tblGrid>
      <w:tr w:rsidR="002D23DF" w:rsidTr="00AB1C58">
        <w:trPr>
          <w:trHeight w:val="1193"/>
          <w:jc w:val="center"/>
        </w:trPr>
        <w:tc>
          <w:tcPr>
            <w:tcW w:w="4724" w:type="dxa"/>
            <w:tcBorders>
              <w:top w:val="thickThinSmallGap" w:sz="24" w:space="0" w:color="00000A"/>
              <w:left w:val="thickThinSmallGap" w:sz="24" w:space="0" w:color="00000A"/>
              <w:bottom w:val="single" w:sz="2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</w:pPr>
            <w:r>
              <w:rPr>
                <w:sz w:val="28"/>
                <w:szCs w:val="28"/>
              </w:rPr>
              <w:t>Завдання</w:t>
            </w:r>
          </w:p>
        </w:tc>
        <w:tc>
          <w:tcPr>
            <w:tcW w:w="1718" w:type="dxa"/>
            <w:tcBorders>
              <w:top w:val="thickThinSmallGap" w:sz="24" w:space="0" w:color="00000A"/>
              <w:left w:val="single" w:sz="18" w:space="0" w:color="00000A"/>
              <w:bottom w:val="single" w:sz="2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</w:pPr>
            <w:r>
              <w:rPr>
                <w:sz w:val="28"/>
                <w:szCs w:val="28"/>
              </w:rPr>
              <w:t>Оцінка за завдання</w:t>
            </w:r>
          </w:p>
        </w:tc>
        <w:tc>
          <w:tcPr>
            <w:tcW w:w="2424" w:type="dxa"/>
            <w:tcBorders>
              <w:top w:val="thickThinSmallGap" w:sz="24" w:space="0" w:color="00000A"/>
              <w:left w:val="single" w:sz="18" w:space="0" w:color="00000A"/>
              <w:bottom w:val="single" w:sz="2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</w:pPr>
            <w:r>
              <w:rPr>
                <w:sz w:val="28"/>
                <w:szCs w:val="28"/>
              </w:rPr>
              <w:t>Підпис керівника практики</w:t>
            </w:r>
          </w:p>
        </w:tc>
      </w:tr>
      <w:tr w:rsidR="002D23DF" w:rsidTr="00AB1C58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2D23DF" w:rsidRDefault="002D23DF" w:rsidP="00AB1C58">
            <w:r>
              <w:rPr>
                <w:sz w:val="24"/>
                <w:szCs w:val="24"/>
              </w:rPr>
              <w:t>Завдання 1.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2D23DF" w:rsidTr="00AB1C58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2D23DF" w:rsidRDefault="002D23DF" w:rsidP="00AB1C58">
            <w:r>
              <w:rPr>
                <w:sz w:val="24"/>
                <w:szCs w:val="24"/>
              </w:rPr>
              <w:t>Завдання 2.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2D23DF" w:rsidTr="00AB1C58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2D23DF" w:rsidRDefault="002D23DF" w:rsidP="00AB1C58">
            <w:r>
              <w:rPr>
                <w:sz w:val="24"/>
                <w:szCs w:val="24"/>
              </w:rPr>
              <w:t>Завдання 3.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2D23DF" w:rsidTr="00AB1C58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2D23DF" w:rsidRDefault="002D23DF" w:rsidP="00AB1C58">
            <w:r>
              <w:rPr>
                <w:sz w:val="24"/>
                <w:szCs w:val="24"/>
              </w:rPr>
              <w:t>Завдання 4.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2D23DF" w:rsidTr="00AB1C58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2D23DF" w:rsidRDefault="002D23DF" w:rsidP="00AB1C58">
            <w:r>
              <w:rPr>
                <w:sz w:val="24"/>
                <w:szCs w:val="24"/>
              </w:rPr>
              <w:t>Завдання 5.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2D23DF" w:rsidTr="00AB1C58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2D23DF" w:rsidRDefault="002D23DF" w:rsidP="00AB1C58">
            <w:r>
              <w:rPr>
                <w:sz w:val="24"/>
                <w:szCs w:val="24"/>
              </w:rPr>
              <w:t>Завдання 6.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2D23DF" w:rsidTr="00AB1C58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2D23DF" w:rsidRDefault="002D23DF" w:rsidP="00AB1C58">
            <w:r>
              <w:rPr>
                <w:sz w:val="24"/>
                <w:szCs w:val="24"/>
              </w:rPr>
              <w:t>Завдання 7.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2D23DF" w:rsidTr="00AB1C58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2D23DF" w:rsidRDefault="002D23DF" w:rsidP="00AB1C58">
            <w:r>
              <w:rPr>
                <w:sz w:val="24"/>
                <w:szCs w:val="24"/>
              </w:rPr>
              <w:t>Завдання 8.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2D23DF" w:rsidTr="00AB1C58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2D23DF" w:rsidRDefault="002D23DF" w:rsidP="00AB1C58">
            <w:r>
              <w:rPr>
                <w:sz w:val="24"/>
                <w:szCs w:val="24"/>
              </w:rPr>
              <w:t>Завдання 9.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2D23DF" w:rsidTr="00AB1C58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2D23DF" w:rsidRDefault="002D23DF" w:rsidP="00AB1C58">
            <w:r>
              <w:rPr>
                <w:sz w:val="24"/>
                <w:szCs w:val="24"/>
              </w:rPr>
              <w:t>Завдання 10.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2D23DF" w:rsidTr="00AB1C58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2D23DF" w:rsidRDefault="002D23DF" w:rsidP="00AB1C58">
            <w:r>
              <w:rPr>
                <w:sz w:val="24"/>
                <w:szCs w:val="24"/>
              </w:rPr>
              <w:t>Завдання 11.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2D23DF" w:rsidTr="00AB1C58">
        <w:trPr>
          <w:trHeight w:val="731"/>
          <w:jc w:val="center"/>
        </w:trPr>
        <w:tc>
          <w:tcPr>
            <w:tcW w:w="4724" w:type="dxa"/>
            <w:tcBorders>
              <w:left w:val="thickThinSmallGap" w:sz="2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2D23DF" w:rsidRDefault="002D23DF" w:rsidP="00AB1C58">
            <w:r>
              <w:rPr>
                <w:sz w:val="24"/>
                <w:szCs w:val="24"/>
              </w:rPr>
              <w:t>Завдання 12.</w:t>
            </w:r>
          </w:p>
        </w:tc>
        <w:tc>
          <w:tcPr>
            <w:tcW w:w="1718" w:type="dxa"/>
            <w:tcBorders>
              <w:left w:val="single" w:sz="18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  <w:tc>
          <w:tcPr>
            <w:tcW w:w="2424" w:type="dxa"/>
            <w:tcBorders>
              <w:left w:val="single" w:sz="18" w:space="0" w:color="00000A"/>
              <w:bottom w:val="single" w:sz="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b/>
                <w:szCs w:val="32"/>
              </w:rPr>
            </w:pPr>
          </w:p>
        </w:tc>
      </w:tr>
      <w:tr w:rsidR="002D23DF" w:rsidTr="00AB1C58">
        <w:trPr>
          <w:cantSplit/>
          <w:trHeight w:val="1400"/>
          <w:jc w:val="center"/>
        </w:trPr>
        <w:tc>
          <w:tcPr>
            <w:tcW w:w="6442" w:type="dxa"/>
            <w:gridSpan w:val="2"/>
            <w:tcBorders>
              <w:top w:val="single" w:sz="24" w:space="0" w:color="00000A"/>
              <w:left w:val="thickThinSmallGap" w:sz="24" w:space="0" w:color="00000A"/>
              <w:bottom w:val="thickThinSmallGap" w:sz="2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pacing w:line="360" w:lineRule="auto"/>
            </w:pPr>
            <w:r>
              <w:rPr>
                <w:sz w:val="28"/>
                <w:szCs w:val="28"/>
              </w:rPr>
              <w:t>Оформлення звіту</w:t>
            </w:r>
          </w:p>
        </w:tc>
        <w:tc>
          <w:tcPr>
            <w:tcW w:w="2424" w:type="dxa"/>
            <w:tcBorders>
              <w:top w:val="single" w:sz="24" w:space="0" w:color="00000A"/>
              <w:left w:val="single" w:sz="18" w:space="0" w:color="00000A"/>
              <w:bottom w:val="thickThinSmallGap" w:sz="2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szCs w:val="32"/>
              </w:rPr>
            </w:pPr>
          </w:p>
        </w:tc>
      </w:tr>
      <w:tr w:rsidR="002D23DF" w:rsidTr="00AB1C58">
        <w:trPr>
          <w:cantSplit/>
          <w:trHeight w:val="1400"/>
          <w:jc w:val="center"/>
        </w:trPr>
        <w:tc>
          <w:tcPr>
            <w:tcW w:w="6442" w:type="dxa"/>
            <w:gridSpan w:val="2"/>
            <w:tcBorders>
              <w:top w:val="single" w:sz="24" w:space="0" w:color="00000A"/>
              <w:left w:val="thickThinSmallGap" w:sz="24" w:space="0" w:color="00000A"/>
              <w:bottom w:val="thickThinSmallGap" w:sz="2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pacing w:line="360" w:lineRule="auto"/>
            </w:pPr>
            <w:r>
              <w:rPr>
                <w:sz w:val="28"/>
                <w:szCs w:val="28"/>
              </w:rPr>
              <w:t>Захист звіту</w:t>
            </w:r>
          </w:p>
        </w:tc>
        <w:tc>
          <w:tcPr>
            <w:tcW w:w="2424" w:type="dxa"/>
            <w:tcBorders>
              <w:top w:val="single" w:sz="24" w:space="0" w:color="00000A"/>
              <w:left w:val="single" w:sz="18" w:space="0" w:color="00000A"/>
              <w:bottom w:val="thickThinSmallGap" w:sz="2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szCs w:val="32"/>
              </w:rPr>
            </w:pPr>
          </w:p>
        </w:tc>
      </w:tr>
      <w:tr w:rsidR="002D23DF" w:rsidTr="00AB1C58">
        <w:trPr>
          <w:cantSplit/>
          <w:trHeight w:val="1400"/>
          <w:jc w:val="center"/>
        </w:trPr>
        <w:tc>
          <w:tcPr>
            <w:tcW w:w="6442" w:type="dxa"/>
            <w:gridSpan w:val="2"/>
            <w:tcBorders>
              <w:top w:val="single" w:sz="24" w:space="0" w:color="00000A"/>
              <w:left w:val="thickThinSmallGap" w:sz="24" w:space="0" w:color="00000A"/>
              <w:bottom w:val="thickThinSmallGap" w:sz="2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pacing w:line="360" w:lineRule="auto"/>
            </w:pPr>
            <w:r>
              <w:rPr>
                <w:sz w:val="28"/>
                <w:szCs w:val="28"/>
              </w:rPr>
              <w:lastRenderedPageBreak/>
              <w:t>Підсумкова оцінка за навчальну практику</w:t>
            </w:r>
          </w:p>
        </w:tc>
        <w:tc>
          <w:tcPr>
            <w:tcW w:w="2424" w:type="dxa"/>
            <w:tcBorders>
              <w:top w:val="single" w:sz="24" w:space="0" w:color="00000A"/>
              <w:left w:val="single" w:sz="18" w:space="0" w:color="00000A"/>
              <w:bottom w:val="thickThinSmallGap" w:sz="24" w:space="0" w:color="00000A"/>
              <w:right w:val="thickThinSmallGap" w:sz="24" w:space="0" w:color="00000A"/>
            </w:tcBorders>
            <w:shd w:val="clear" w:color="auto" w:fill="auto"/>
            <w:vAlign w:val="center"/>
          </w:tcPr>
          <w:p w:rsidR="002D23DF" w:rsidRDefault="002D23DF" w:rsidP="00AB1C58">
            <w:pPr>
              <w:pStyle w:val="ac"/>
              <w:snapToGrid w:val="0"/>
              <w:spacing w:line="360" w:lineRule="auto"/>
              <w:rPr>
                <w:szCs w:val="32"/>
              </w:rPr>
            </w:pPr>
          </w:p>
        </w:tc>
      </w:tr>
    </w:tbl>
    <w:p w:rsidR="002D23DF" w:rsidRDefault="002D23DF" w:rsidP="002D23DF"/>
    <w:p w:rsidR="002D23DF" w:rsidRDefault="002D23DF" w:rsidP="002D23DF">
      <w:pPr>
        <w:jc w:val="center"/>
        <w:rPr>
          <w:sz w:val="28"/>
          <w:lang w:val="uk-UA"/>
        </w:rPr>
      </w:pPr>
    </w:p>
    <w:p w:rsidR="002D23DF" w:rsidRDefault="002D23DF" w:rsidP="002D23DF">
      <w:pPr>
        <w:jc w:val="center"/>
        <w:rPr>
          <w:sz w:val="28"/>
          <w:lang w:val="uk-UA"/>
        </w:rPr>
      </w:pPr>
    </w:p>
    <w:p w:rsidR="002D23DF" w:rsidRDefault="002D23DF" w:rsidP="002D23DF">
      <w:pPr>
        <w:pageBreakBefore/>
        <w:jc w:val="center"/>
        <w:rPr>
          <w:sz w:val="28"/>
          <w:lang w:val="uk-UA"/>
        </w:rPr>
      </w:pPr>
    </w:p>
    <w:p w:rsidR="002D23DF" w:rsidRDefault="002D23DF" w:rsidP="002D23DF">
      <w:pPr>
        <w:pStyle w:val="13"/>
      </w:pPr>
      <w:r>
        <w:t>Зміст</w:t>
      </w:r>
    </w:p>
    <w:p w:rsidR="002E510F" w:rsidRDefault="002D23DF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\f \o "1-9" \t "Заголовок,1,Заголовок 2,3,Заголовок 3,4" \h</w:instrText>
      </w:r>
      <w:r>
        <w:fldChar w:fldCharType="separate"/>
      </w:r>
      <w:hyperlink w:anchor="_Toc47344403" w:history="1">
        <w:r w:rsidR="002E510F" w:rsidRPr="00457072">
          <w:rPr>
            <w:rStyle w:val="a6"/>
            <w:bCs/>
            <w:noProof/>
          </w:rPr>
          <w:t>Завдання 1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_Toc47344403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7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04" w:history="1">
        <w:r w:rsidR="002E510F" w:rsidRPr="00457072">
          <w:rPr>
            <w:rStyle w:val="a6"/>
            <w:noProof/>
          </w:rPr>
          <w:t>ПОСТАНОВКА ЗАДАЧІ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_Toc47344404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8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05" w:history="1">
        <w:r w:rsidR="002E510F" w:rsidRPr="00457072">
          <w:rPr>
            <w:rStyle w:val="a6"/>
            <w:noProof/>
          </w:rPr>
          <w:t>Опис завдання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_Toc47344405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8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06" w:history="1">
        <w:r w:rsidR="002E510F" w:rsidRPr="00457072">
          <w:rPr>
            <w:rStyle w:val="a6"/>
            <w:noProof/>
          </w:rPr>
          <w:t>ТЕОРЕТИЧНІ ВІДОМОСТІ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_Toc47344406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8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07" w:history="1">
        <w:r w:rsidR="002E510F" w:rsidRPr="00457072">
          <w:rPr>
            <w:rStyle w:val="a6"/>
            <w:noProof/>
          </w:rPr>
          <w:t>СХЕМИ АЛГОРИТМІВ ОСНОВНИХ ФУНКЦІЙ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_Toc47344407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8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08" w:history="1">
        <w:r w:rsidR="002E510F" w:rsidRPr="00457072">
          <w:rPr>
            <w:rStyle w:val="a6"/>
            <w:noProof/>
          </w:rPr>
          <w:t>Висновок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_Toc47344408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8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09" w:history="1">
        <w:r w:rsidR="002E510F" w:rsidRPr="00457072">
          <w:rPr>
            <w:rStyle w:val="a6"/>
            <w:noProof/>
          </w:rPr>
          <w:t>Додаток(а)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_Toc47344409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8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10" w:history="1">
        <w:r w:rsidR="002E510F" w:rsidRPr="00457072">
          <w:rPr>
            <w:rStyle w:val="a6"/>
            <w:noProof/>
          </w:rPr>
          <w:t>Додаток(б)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_Toc47344410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8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11" w:history="1">
        <w:r w:rsidR="002E510F" w:rsidRPr="00457072">
          <w:rPr>
            <w:rStyle w:val="a6"/>
            <w:bCs/>
            <w:noProof/>
          </w:rPr>
          <w:t>Завдання 2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_Toc47344411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9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12" w:history="1">
        <w:r w:rsidR="002E510F" w:rsidRPr="00457072">
          <w:rPr>
            <w:rStyle w:val="a6"/>
            <w:noProof/>
          </w:rPr>
          <w:t>ПОСТАНОВКА ЗАДАЧІ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_Toc47344412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10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13" w:history="1">
        <w:r w:rsidR="002E510F" w:rsidRPr="00457072">
          <w:rPr>
            <w:rStyle w:val="a6"/>
            <w:noProof/>
          </w:rPr>
          <w:t>Опис завдання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_Toc47344413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10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14" w:history="1">
        <w:r w:rsidR="002E510F" w:rsidRPr="00457072">
          <w:rPr>
            <w:rStyle w:val="a6"/>
            <w:noProof/>
          </w:rPr>
          <w:t>ТЕОРЕТИЧНІ ВІДОМОСТІ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_Toc47344414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10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15" w:history="1">
        <w:r w:rsidR="002E510F" w:rsidRPr="00457072">
          <w:rPr>
            <w:rStyle w:val="a6"/>
            <w:noProof/>
          </w:rPr>
          <w:t>СХЕМИ АЛГОРИТМІВ ОСНОВНИХ ФУНКЦІЙ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_Toc47344415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10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16" w:history="1">
        <w:r w:rsidR="002E510F" w:rsidRPr="00457072">
          <w:rPr>
            <w:rStyle w:val="a6"/>
            <w:noProof/>
          </w:rPr>
          <w:t>Висновок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_Toc47344416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10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17" w:history="1">
        <w:r w:rsidR="002E510F" w:rsidRPr="00457072">
          <w:rPr>
            <w:rStyle w:val="a6"/>
            <w:noProof/>
          </w:rPr>
          <w:t>Додаток(а)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_Toc47344417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10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18" w:history="1">
        <w:r w:rsidR="002E510F" w:rsidRPr="00457072">
          <w:rPr>
            <w:rStyle w:val="a6"/>
            <w:noProof/>
          </w:rPr>
          <w:t>Додаток(б)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_Toc47344418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10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19" w:history="1">
        <w:r w:rsidR="002E510F" w:rsidRPr="00457072">
          <w:rPr>
            <w:rStyle w:val="a6"/>
            <w:bCs/>
            <w:noProof/>
          </w:rPr>
          <w:t>Завдання 3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_Toc47344419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11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20" w:history="1">
        <w:r w:rsidR="002E510F" w:rsidRPr="00457072">
          <w:rPr>
            <w:rStyle w:val="a6"/>
            <w:noProof/>
          </w:rPr>
          <w:t>ПОСТАНОВКА ЗАДАЧІ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_Toc47344420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12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21" w:history="1">
        <w:r w:rsidR="002E510F" w:rsidRPr="00457072">
          <w:rPr>
            <w:rStyle w:val="a6"/>
            <w:noProof/>
          </w:rPr>
          <w:t>Опис завдання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_Toc47344421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12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22" w:history="1">
        <w:r w:rsidR="002E510F" w:rsidRPr="00457072">
          <w:rPr>
            <w:rStyle w:val="a6"/>
            <w:noProof/>
          </w:rPr>
          <w:t>ТЕОРЕТИЧНІ ВІДОМОСТІ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_Toc47344422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12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23" w:history="1">
        <w:r w:rsidR="002E510F" w:rsidRPr="00457072">
          <w:rPr>
            <w:rStyle w:val="a6"/>
            <w:noProof/>
          </w:rPr>
          <w:t>СХЕМИ АЛГОРИТМІВ ОСНОВНИХ ФУНКЦІЙ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_Toc47344423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12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24" w:history="1">
        <w:r w:rsidR="002E510F" w:rsidRPr="00457072">
          <w:rPr>
            <w:rStyle w:val="a6"/>
            <w:noProof/>
          </w:rPr>
          <w:t>Висновок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_Toc47344424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12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25" w:history="1">
        <w:r w:rsidR="002E510F" w:rsidRPr="00457072">
          <w:rPr>
            <w:rStyle w:val="a6"/>
            <w:noProof/>
          </w:rPr>
          <w:t>Додаток(а)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_Toc47344425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12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26" w:history="1">
        <w:r w:rsidR="002E510F" w:rsidRPr="00457072">
          <w:rPr>
            <w:rStyle w:val="a6"/>
            <w:noProof/>
          </w:rPr>
          <w:t>Додаток(б)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_Toc47344426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12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27" w:history="1">
        <w:r w:rsidR="002E510F" w:rsidRPr="00457072">
          <w:rPr>
            <w:rStyle w:val="a6"/>
            <w:bCs/>
            <w:noProof/>
          </w:rPr>
          <w:t>Завдання 4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_Toc47344427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13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28" w:history="1">
        <w:r w:rsidR="002E510F" w:rsidRPr="00457072">
          <w:rPr>
            <w:rStyle w:val="a6"/>
            <w:noProof/>
          </w:rPr>
          <w:t>ПОСТАНОВКА ЗАДАЧІ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_Toc47344428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14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29" w:history="1">
        <w:r w:rsidR="002E510F" w:rsidRPr="00457072">
          <w:rPr>
            <w:rStyle w:val="a6"/>
            <w:noProof/>
          </w:rPr>
          <w:t>Опис завдання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_Toc47344429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14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30" w:history="1">
        <w:r w:rsidR="002E510F" w:rsidRPr="00457072">
          <w:rPr>
            <w:rStyle w:val="a6"/>
            <w:noProof/>
          </w:rPr>
          <w:t>ТЕОРЕТИЧНІ ВІДОМОСТІ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_Toc47344430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14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31" w:history="1">
        <w:r w:rsidR="002E510F" w:rsidRPr="00457072">
          <w:rPr>
            <w:rStyle w:val="a6"/>
            <w:noProof/>
          </w:rPr>
          <w:t>СХЕМИ АЛГОРИТМІВ ОСНОВНИХ ФУНКЦІЙ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_Toc47344431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14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32" w:history="1">
        <w:r w:rsidR="002E510F" w:rsidRPr="00457072">
          <w:rPr>
            <w:rStyle w:val="a6"/>
            <w:noProof/>
          </w:rPr>
          <w:t>Висновок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_Toc47344432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14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33" w:history="1">
        <w:r w:rsidR="002E510F" w:rsidRPr="00457072">
          <w:rPr>
            <w:rStyle w:val="a6"/>
            <w:noProof/>
          </w:rPr>
          <w:t>Додаток(а)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_Toc47344433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14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34" w:history="1">
        <w:r w:rsidR="002E510F" w:rsidRPr="00457072">
          <w:rPr>
            <w:rStyle w:val="a6"/>
            <w:noProof/>
          </w:rPr>
          <w:t>Додаток(б)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_Toc47344434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14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35" w:history="1">
        <w:r w:rsidR="002E510F" w:rsidRPr="00457072">
          <w:rPr>
            <w:rStyle w:val="a6"/>
            <w:bCs/>
            <w:noProof/>
          </w:rPr>
          <w:t>Завдання 5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_Toc47344435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15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36" w:history="1">
        <w:r w:rsidR="002E510F" w:rsidRPr="00457072">
          <w:rPr>
            <w:rStyle w:val="a6"/>
            <w:noProof/>
          </w:rPr>
          <w:t>ПОСТАНОВКА ЗАДАЧІ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_Toc47344436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16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37" w:history="1">
        <w:r w:rsidR="002E510F" w:rsidRPr="00457072">
          <w:rPr>
            <w:rStyle w:val="a6"/>
            <w:noProof/>
          </w:rPr>
          <w:t>Опис завдання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_Toc47344437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16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38" w:history="1">
        <w:r w:rsidR="002E510F" w:rsidRPr="00457072">
          <w:rPr>
            <w:rStyle w:val="a6"/>
            <w:noProof/>
          </w:rPr>
          <w:t>ТЕОРЕТИЧНІ ВІДОМОСТІ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_Toc47344438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16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39" w:history="1">
        <w:r w:rsidR="002E510F" w:rsidRPr="00457072">
          <w:rPr>
            <w:rStyle w:val="a6"/>
            <w:noProof/>
          </w:rPr>
          <w:t>СХЕМИ АЛГОРИТМІВ ОСНОВНИХ ФУНКЦІЙ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_Toc47344439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16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40" w:history="1">
        <w:r w:rsidR="002E510F" w:rsidRPr="00457072">
          <w:rPr>
            <w:rStyle w:val="a6"/>
            <w:noProof/>
          </w:rPr>
          <w:t>Висновок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_Toc47344440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16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41" w:history="1">
        <w:r w:rsidR="002E510F" w:rsidRPr="00457072">
          <w:rPr>
            <w:rStyle w:val="a6"/>
            <w:noProof/>
          </w:rPr>
          <w:t>Додаток(а)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_Toc47344441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16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42" w:history="1">
        <w:r w:rsidR="002E510F" w:rsidRPr="00457072">
          <w:rPr>
            <w:rStyle w:val="a6"/>
            <w:noProof/>
          </w:rPr>
          <w:t>Додаток(б)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_Toc47344442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16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43" w:history="1">
        <w:r w:rsidR="002E510F" w:rsidRPr="00457072">
          <w:rPr>
            <w:rStyle w:val="a6"/>
            <w:bCs/>
            <w:noProof/>
          </w:rPr>
          <w:t xml:space="preserve">Завдання </w:t>
        </w:r>
        <w:r w:rsidR="002E510F" w:rsidRPr="00457072">
          <w:rPr>
            <w:rStyle w:val="a6"/>
            <w:bCs/>
            <w:noProof/>
            <w:lang w:val="en-US"/>
          </w:rPr>
          <w:t>6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_Toc47344443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17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44" w:history="1">
        <w:r w:rsidR="002E510F" w:rsidRPr="00457072">
          <w:rPr>
            <w:rStyle w:val="a6"/>
            <w:noProof/>
          </w:rPr>
          <w:t>ПОСТАНОВКА ЗАДАЧІ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_Toc47344444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18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45" w:history="1">
        <w:r w:rsidR="002E510F" w:rsidRPr="00457072">
          <w:rPr>
            <w:rStyle w:val="a6"/>
            <w:noProof/>
          </w:rPr>
          <w:t>Опис завдання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_Toc47344445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18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46" w:history="1">
        <w:r w:rsidR="002E510F" w:rsidRPr="00457072">
          <w:rPr>
            <w:rStyle w:val="a6"/>
            <w:noProof/>
          </w:rPr>
          <w:t>ТЕОРЕТИЧНІ ВІДОМОСТІ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_Toc47344446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18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47" w:history="1">
        <w:r w:rsidR="002E510F" w:rsidRPr="00457072">
          <w:rPr>
            <w:rStyle w:val="a6"/>
            <w:noProof/>
          </w:rPr>
          <w:t>СХЕМИ АЛГОРИТМІВ ОСНОВНИХ ФУНКЦІЙ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_Toc47344447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18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48" w:history="1">
        <w:r w:rsidR="002E510F" w:rsidRPr="00457072">
          <w:rPr>
            <w:rStyle w:val="a6"/>
            <w:noProof/>
          </w:rPr>
          <w:t>Висновок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_Toc47344448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18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49" w:history="1">
        <w:r w:rsidR="002E510F" w:rsidRPr="00457072">
          <w:rPr>
            <w:rStyle w:val="a6"/>
            <w:noProof/>
          </w:rPr>
          <w:t>Додаток(а)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_Toc47344449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18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50" w:history="1">
        <w:r w:rsidR="002E510F" w:rsidRPr="00457072">
          <w:rPr>
            <w:rStyle w:val="a6"/>
            <w:noProof/>
          </w:rPr>
          <w:t>Додаток(б)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_Toc47344450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18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51" w:history="1">
        <w:r w:rsidR="002E510F" w:rsidRPr="00457072">
          <w:rPr>
            <w:rStyle w:val="a6"/>
            <w:bCs/>
            <w:noProof/>
          </w:rPr>
          <w:t xml:space="preserve">Завдання </w:t>
        </w:r>
        <w:r w:rsidR="002E510F" w:rsidRPr="00457072">
          <w:rPr>
            <w:rStyle w:val="a6"/>
            <w:bCs/>
            <w:noProof/>
            <w:lang w:val="en-US"/>
          </w:rPr>
          <w:t>7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_Toc47344451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19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52" w:history="1">
        <w:r w:rsidR="002E510F" w:rsidRPr="00457072">
          <w:rPr>
            <w:rStyle w:val="a6"/>
            <w:noProof/>
          </w:rPr>
          <w:t>ПОСТАНОВКА ЗАДАЧІ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_Toc47344452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20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53" w:history="1">
        <w:r w:rsidR="002E510F" w:rsidRPr="00457072">
          <w:rPr>
            <w:rStyle w:val="a6"/>
            <w:noProof/>
          </w:rPr>
          <w:t>Опис завдання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_Toc47344453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20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54" w:history="1">
        <w:r w:rsidR="002E510F" w:rsidRPr="00457072">
          <w:rPr>
            <w:rStyle w:val="a6"/>
            <w:noProof/>
          </w:rPr>
          <w:t>ТЕОРЕТИЧНІ ВІДОМОСТІ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_Toc47344454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20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55" w:history="1">
        <w:r w:rsidR="002E510F" w:rsidRPr="00457072">
          <w:rPr>
            <w:rStyle w:val="a6"/>
            <w:noProof/>
          </w:rPr>
          <w:t>СХЕМИ АЛГОРИТМІВ ОСНОВНИХ ФУНКЦІЙ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_Toc47344455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20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56" w:history="1">
        <w:r w:rsidR="002E510F" w:rsidRPr="00457072">
          <w:rPr>
            <w:rStyle w:val="a6"/>
            <w:noProof/>
          </w:rPr>
          <w:t>Висновок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_Toc47344456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20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57" w:history="1">
        <w:r w:rsidR="002E510F" w:rsidRPr="00457072">
          <w:rPr>
            <w:rStyle w:val="a6"/>
            <w:noProof/>
          </w:rPr>
          <w:t>Додаток(а)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_Toc47344457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20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58" w:history="1">
        <w:r w:rsidR="002E510F" w:rsidRPr="00457072">
          <w:rPr>
            <w:rStyle w:val="a6"/>
            <w:noProof/>
          </w:rPr>
          <w:t>Додаток(б)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_Toc47344458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20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59" w:history="1">
        <w:r w:rsidR="002E510F" w:rsidRPr="00457072">
          <w:rPr>
            <w:rStyle w:val="a6"/>
            <w:bCs/>
            <w:noProof/>
          </w:rPr>
          <w:t xml:space="preserve">Завдання </w:t>
        </w:r>
        <w:r w:rsidR="002E510F" w:rsidRPr="00457072">
          <w:rPr>
            <w:rStyle w:val="a6"/>
            <w:bCs/>
            <w:noProof/>
            <w:lang w:val="en-US"/>
          </w:rPr>
          <w:t>8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_Toc47344459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21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60" w:history="1">
        <w:r w:rsidR="002E510F" w:rsidRPr="00457072">
          <w:rPr>
            <w:rStyle w:val="a6"/>
            <w:noProof/>
          </w:rPr>
          <w:t>ПОСТАНОВКА ЗАДАЧІ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_Toc47344460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22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61" w:history="1">
        <w:r w:rsidR="002E510F" w:rsidRPr="00457072">
          <w:rPr>
            <w:rStyle w:val="a6"/>
            <w:noProof/>
          </w:rPr>
          <w:t>Опис завдання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_Toc47344461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22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62" w:history="1">
        <w:r w:rsidR="002E510F" w:rsidRPr="00457072">
          <w:rPr>
            <w:rStyle w:val="a6"/>
            <w:noProof/>
          </w:rPr>
          <w:t>ТЕОРЕТИЧНІ ВІДОМОСТІ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_Toc47344462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22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63" w:history="1">
        <w:r w:rsidR="002E510F" w:rsidRPr="00457072">
          <w:rPr>
            <w:rStyle w:val="a6"/>
            <w:noProof/>
          </w:rPr>
          <w:t>СХЕМИ АЛГОРИТМІВ ОСНОВНИХ ФУНКЦІЙ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_Toc47344463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22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64" w:history="1">
        <w:r w:rsidR="002E510F" w:rsidRPr="00457072">
          <w:rPr>
            <w:rStyle w:val="a6"/>
            <w:noProof/>
          </w:rPr>
          <w:t>Висновок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_Toc47344464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22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65" w:history="1">
        <w:r w:rsidR="002E510F" w:rsidRPr="00457072">
          <w:rPr>
            <w:rStyle w:val="a6"/>
            <w:noProof/>
          </w:rPr>
          <w:t>Додаток(а)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_Toc47344465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22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66" w:history="1">
        <w:r w:rsidR="002E510F" w:rsidRPr="00457072">
          <w:rPr>
            <w:rStyle w:val="a6"/>
            <w:noProof/>
          </w:rPr>
          <w:t>Додаток(б)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_Toc47344466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22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67" w:history="1">
        <w:r w:rsidR="002E510F" w:rsidRPr="00457072">
          <w:rPr>
            <w:rStyle w:val="a6"/>
            <w:bCs/>
            <w:noProof/>
          </w:rPr>
          <w:t xml:space="preserve">Завдання </w:t>
        </w:r>
        <w:r w:rsidR="002E510F" w:rsidRPr="00457072">
          <w:rPr>
            <w:rStyle w:val="a6"/>
            <w:bCs/>
            <w:noProof/>
            <w:lang w:val="en-US"/>
          </w:rPr>
          <w:t>9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_Toc47344467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23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68" w:history="1">
        <w:r w:rsidR="002E510F" w:rsidRPr="00457072">
          <w:rPr>
            <w:rStyle w:val="a6"/>
            <w:noProof/>
          </w:rPr>
          <w:t>ПОСТАНОВКА ЗАДАЧІ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_Toc47344468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24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69" w:history="1">
        <w:r w:rsidR="002E510F" w:rsidRPr="00457072">
          <w:rPr>
            <w:rStyle w:val="a6"/>
            <w:noProof/>
          </w:rPr>
          <w:t>Опис завдання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_Toc47344469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24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70" w:history="1">
        <w:r w:rsidR="002E510F" w:rsidRPr="00457072">
          <w:rPr>
            <w:rStyle w:val="a6"/>
            <w:noProof/>
          </w:rPr>
          <w:t>ТЕОРЕТИЧНІ ВІДОМОСТІ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_Toc47344470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24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71" w:history="1">
        <w:r w:rsidR="002E510F" w:rsidRPr="00457072">
          <w:rPr>
            <w:rStyle w:val="a6"/>
            <w:noProof/>
          </w:rPr>
          <w:t>СХЕМИ АЛГОРИТМІВ ОСНОВНИХ ФУНКЦІЙ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_Toc47344471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24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72" w:history="1">
        <w:r w:rsidR="002E510F" w:rsidRPr="00457072">
          <w:rPr>
            <w:rStyle w:val="a6"/>
            <w:noProof/>
          </w:rPr>
          <w:t>Висновок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_Toc47344472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24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73" w:history="1">
        <w:r w:rsidR="002E510F" w:rsidRPr="00457072">
          <w:rPr>
            <w:rStyle w:val="a6"/>
            <w:noProof/>
          </w:rPr>
          <w:t>Додаток(а)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_Toc47344473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24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74" w:history="1">
        <w:r w:rsidR="002E510F" w:rsidRPr="00457072">
          <w:rPr>
            <w:rStyle w:val="a6"/>
            <w:noProof/>
          </w:rPr>
          <w:t>Додаток(б)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_Toc47344474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24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75" w:history="1">
        <w:r w:rsidR="002E510F" w:rsidRPr="00457072">
          <w:rPr>
            <w:rStyle w:val="a6"/>
            <w:bCs/>
            <w:noProof/>
          </w:rPr>
          <w:t xml:space="preserve">Завдання </w:t>
        </w:r>
        <w:r w:rsidR="002E510F" w:rsidRPr="00457072">
          <w:rPr>
            <w:rStyle w:val="a6"/>
            <w:bCs/>
            <w:noProof/>
            <w:lang w:val="en-US"/>
          </w:rPr>
          <w:t>10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_Toc47344475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25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76" w:history="1">
        <w:r w:rsidR="002E510F" w:rsidRPr="00457072">
          <w:rPr>
            <w:rStyle w:val="a6"/>
            <w:noProof/>
          </w:rPr>
          <w:t>ПОСТАНОВКА ЗАДАЧІ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_Toc47344476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26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77" w:history="1">
        <w:r w:rsidR="002E510F" w:rsidRPr="00457072">
          <w:rPr>
            <w:rStyle w:val="a6"/>
            <w:noProof/>
          </w:rPr>
          <w:t>Опис завдання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_Toc47344477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26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78" w:history="1">
        <w:r w:rsidR="002E510F" w:rsidRPr="00457072">
          <w:rPr>
            <w:rStyle w:val="a6"/>
            <w:noProof/>
          </w:rPr>
          <w:t>ТЕОРЕТИЧНІ ВІДОМОСТІ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_Toc47344478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26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79" w:history="1">
        <w:r w:rsidR="002E510F" w:rsidRPr="00457072">
          <w:rPr>
            <w:rStyle w:val="a6"/>
            <w:noProof/>
          </w:rPr>
          <w:t>СХЕМИ АЛГОРИТМІВ ОСНОВНИХ ФУНКЦІЙ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_Toc47344479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26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80" w:history="1">
        <w:r w:rsidR="002E510F" w:rsidRPr="00457072">
          <w:rPr>
            <w:rStyle w:val="a6"/>
            <w:noProof/>
          </w:rPr>
          <w:t>Висновок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_Toc47344480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26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81" w:history="1">
        <w:r w:rsidR="002E510F" w:rsidRPr="00457072">
          <w:rPr>
            <w:rStyle w:val="a6"/>
            <w:noProof/>
          </w:rPr>
          <w:t>Додаток(а)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_Toc47344481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26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82" w:history="1">
        <w:r w:rsidR="002E510F" w:rsidRPr="00457072">
          <w:rPr>
            <w:rStyle w:val="a6"/>
            <w:noProof/>
          </w:rPr>
          <w:t>Додаток(б)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_Toc47344482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26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83" w:history="1">
        <w:r w:rsidR="002E510F" w:rsidRPr="00457072">
          <w:rPr>
            <w:rStyle w:val="a6"/>
            <w:bCs/>
            <w:noProof/>
          </w:rPr>
          <w:t xml:space="preserve">Завдання </w:t>
        </w:r>
        <w:r w:rsidR="002E510F" w:rsidRPr="00457072">
          <w:rPr>
            <w:rStyle w:val="a6"/>
            <w:bCs/>
            <w:noProof/>
            <w:lang w:val="en-US"/>
          </w:rPr>
          <w:t>11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_Toc47344483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27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84" w:history="1">
        <w:r w:rsidR="002E510F" w:rsidRPr="00457072">
          <w:rPr>
            <w:rStyle w:val="a6"/>
            <w:noProof/>
          </w:rPr>
          <w:t>ПОСТАНОВКА ЗАДАЧІ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_Toc47344484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28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85" w:history="1">
        <w:r w:rsidR="002E510F" w:rsidRPr="00457072">
          <w:rPr>
            <w:rStyle w:val="a6"/>
            <w:noProof/>
          </w:rPr>
          <w:t>Опис завдання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_Toc47344485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28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86" w:history="1">
        <w:r w:rsidR="002E510F" w:rsidRPr="00457072">
          <w:rPr>
            <w:rStyle w:val="a6"/>
            <w:noProof/>
          </w:rPr>
          <w:t>ТЕОРЕТИЧНІ ВІДОМОСТІ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_Toc47344486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28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87" w:history="1">
        <w:r w:rsidR="002E510F" w:rsidRPr="00457072">
          <w:rPr>
            <w:rStyle w:val="a6"/>
            <w:noProof/>
          </w:rPr>
          <w:t>СХЕМИ АЛГОРИТМІВ ОСНОВНИХ ФУНКЦІЙ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_Toc47344487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28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88" w:history="1">
        <w:r w:rsidR="002E510F" w:rsidRPr="00457072">
          <w:rPr>
            <w:rStyle w:val="a6"/>
            <w:noProof/>
          </w:rPr>
          <w:t>Висновок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_Toc47344488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28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89" w:history="1">
        <w:r w:rsidR="002E510F" w:rsidRPr="00457072">
          <w:rPr>
            <w:rStyle w:val="a6"/>
            <w:noProof/>
          </w:rPr>
          <w:t>Додаток(а)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_Toc47344489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28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90" w:history="1">
        <w:r w:rsidR="002E510F" w:rsidRPr="00457072">
          <w:rPr>
            <w:rStyle w:val="a6"/>
            <w:noProof/>
          </w:rPr>
          <w:t>Додаток(б)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_Toc47344490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28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91" w:history="1">
        <w:r w:rsidR="002E510F" w:rsidRPr="00457072">
          <w:rPr>
            <w:rStyle w:val="a6"/>
            <w:bCs/>
            <w:noProof/>
          </w:rPr>
          <w:t xml:space="preserve">Завдання </w:t>
        </w:r>
        <w:r w:rsidR="002E510F" w:rsidRPr="00457072">
          <w:rPr>
            <w:rStyle w:val="a6"/>
            <w:bCs/>
            <w:noProof/>
            <w:lang w:val="en-US"/>
          </w:rPr>
          <w:t>12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_Toc47344491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29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92" w:history="1">
        <w:r w:rsidR="002E510F" w:rsidRPr="00457072">
          <w:rPr>
            <w:rStyle w:val="a6"/>
            <w:noProof/>
          </w:rPr>
          <w:t>ПОСТАНОВКА ЗАДАЧІ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_Toc47344492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30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3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93" w:history="1">
        <w:r w:rsidR="002E510F" w:rsidRPr="00457072">
          <w:rPr>
            <w:rStyle w:val="a6"/>
            <w:noProof/>
          </w:rPr>
          <w:t>Опис завдання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_Toc47344493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30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94" w:history="1">
        <w:r w:rsidR="002E510F" w:rsidRPr="00457072">
          <w:rPr>
            <w:rStyle w:val="a6"/>
            <w:noProof/>
          </w:rPr>
          <w:t>ТЕОРЕТИЧНІ ВІДОМОСТІ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_Toc47344494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30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95" w:history="1">
        <w:r w:rsidR="002E510F" w:rsidRPr="00457072">
          <w:rPr>
            <w:rStyle w:val="a6"/>
            <w:noProof/>
          </w:rPr>
          <w:t>СХЕМИ АЛГОРИТМІВ ОСНОВНИХ ФУНКЦІЙ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_Toc47344495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30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96" w:history="1">
        <w:r w:rsidR="002E510F" w:rsidRPr="00457072">
          <w:rPr>
            <w:rStyle w:val="a6"/>
            <w:noProof/>
          </w:rPr>
          <w:t>Висновок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_Toc47344496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30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97" w:history="1">
        <w:r w:rsidR="002E510F" w:rsidRPr="00457072">
          <w:rPr>
            <w:rStyle w:val="a6"/>
            <w:noProof/>
          </w:rPr>
          <w:t>Додаток(а)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_Toc47344497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30</w:t>
        </w:r>
        <w:r w:rsidR="002E510F">
          <w:rPr>
            <w:noProof/>
          </w:rPr>
          <w:fldChar w:fldCharType="end"/>
        </w:r>
      </w:hyperlink>
    </w:p>
    <w:p w:rsidR="002E510F" w:rsidRDefault="001C04B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44498" w:history="1">
        <w:r w:rsidR="002E510F" w:rsidRPr="00457072">
          <w:rPr>
            <w:rStyle w:val="a6"/>
            <w:noProof/>
          </w:rPr>
          <w:t>Додаток(б)</w:t>
        </w:r>
        <w:r w:rsidR="002E510F">
          <w:rPr>
            <w:noProof/>
          </w:rPr>
          <w:tab/>
        </w:r>
        <w:r w:rsidR="002E510F">
          <w:rPr>
            <w:noProof/>
          </w:rPr>
          <w:fldChar w:fldCharType="begin"/>
        </w:r>
        <w:r w:rsidR="002E510F">
          <w:rPr>
            <w:noProof/>
          </w:rPr>
          <w:instrText xml:space="preserve"> PAGEREF _Toc47344498 \h </w:instrText>
        </w:r>
        <w:r w:rsidR="002E510F">
          <w:rPr>
            <w:noProof/>
          </w:rPr>
        </w:r>
        <w:r w:rsidR="002E510F">
          <w:rPr>
            <w:noProof/>
          </w:rPr>
          <w:fldChar w:fldCharType="separate"/>
        </w:r>
        <w:r w:rsidR="002E510F">
          <w:rPr>
            <w:noProof/>
          </w:rPr>
          <w:t>30</w:t>
        </w:r>
        <w:r w:rsidR="002E510F">
          <w:rPr>
            <w:noProof/>
          </w:rPr>
          <w:fldChar w:fldCharType="end"/>
        </w:r>
      </w:hyperlink>
    </w:p>
    <w:p w:rsidR="002D23DF" w:rsidRDefault="002D23DF" w:rsidP="002D23DF">
      <w:pPr>
        <w:jc w:val="center"/>
        <w:rPr>
          <w:sz w:val="28"/>
          <w:lang w:val="uk-UA"/>
        </w:rPr>
      </w:pPr>
      <w:r>
        <w:fldChar w:fldCharType="end"/>
      </w:r>
    </w:p>
    <w:p w:rsidR="002D23DF" w:rsidRDefault="002D23DF" w:rsidP="002D23DF">
      <w:pPr>
        <w:pStyle w:val="1"/>
        <w:pageBreakBefore/>
      </w:pPr>
      <w:bookmarkStart w:id="1" w:name="_Toc47344403"/>
      <w:r>
        <w:rPr>
          <w:bCs/>
        </w:rPr>
        <w:lastRenderedPageBreak/>
        <w:t>Завдання 1</w:t>
      </w:r>
      <w:bookmarkEnd w:id="1"/>
    </w:p>
    <w:p w:rsidR="002D23DF" w:rsidRDefault="002D23DF" w:rsidP="002D23DF">
      <w:pPr>
        <w:pStyle w:val="2"/>
      </w:pPr>
      <w:bookmarkStart w:id="2" w:name="_Toc47344404"/>
      <w:r>
        <w:t>ПОСТАНОВКА ЗАДАЧІ</w:t>
      </w:r>
      <w:bookmarkEnd w:id="2"/>
    </w:p>
    <w:p w:rsidR="002D23DF" w:rsidRDefault="002D23DF" w:rsidP="002D23DF">
      <w:pPr>
        <w:pStyle w:val="3"/>
      </w:pPr>
      <w:bookmarkStart w:id="3" w:name="_Toc47344405"/>
      <w:r>
        <w:t>Опис завдання</w:t>
      </w:r>
      <w:bookmarkEnd w:id="3"/>
    </w:p>
    <w:p w:rsidR="00AB1C58" w:rsidRPr="00B85007" w:rsidRDefault="00AB1C58" w:rsidP="00AB1C58">
      <w:pPr>
        <w:rPr>
          <w:noProof/>
          <w:sz w:val="28"/>
          <w:szCs w:val="28"/>
        </w:rPr>
      </w:pPr>
      <w:r w:rsidRPr="00BE7528">
        <w:rPr>
          <w:b/>
          <w:noProof/>
          <w:sz w:val="28"/>
          <w:szCs w:val="28"/>
        </w:rPr>
        <w:t>Завдання:</w:t>
      </w:r>
      <w:r>
        <w:rPr>
          <w:b/>
          <w:noProof/>
          <w:sz w:val="28"/>
          <w:szCs w:val="28"/>
        </w:rPr>
        <w:t xml:space="preserve"> </w:t>
      </w:r>
      <w:r w:rsidRPr="00B85007">
        <w:rPr>
          <w:noProof/>
          <w:sz w:val="28"/>
          <w:szCs w:val="28"/>
        </w:rPr>
        <w:t xml:space="preserve">Створити алгоритм та написати програму для розвязку наступної задачі: перевірку попадання точки ( яка буде вводитись вручну із клавіатури) </w:t>
      </w:r>
      <w:r w:rsidRPr="00B85007">
        <w:rPr>
          <w:noProof/>
          <w:sz w:val="28"/>
          <w:szCs w:val="28"/>
        </w:rPr>
        <w:lastRenderedPageBreak/>
        <w:t>в заштриховану область.</w:t>
      </w:r>
      <w:r w:rsidRPr="00AB1C58">
        <w:rPr>
          <w:noProof/>
          <w:color w:val="FF0000"/>
        </w:rPr>
        <w:t xml:space="preserve"> </w:t>
      </w:r>
      <w:r>
        <w:rPr>
          <w:noProof/>
          <w:color w:val="FF0000"/>
          <w:lang w:val="uk-UA"/>
        </w:rPr>
        <w:t>№15</w:t>
      </w:r>
      <w:r w:rsidRPr="00F13453">
        <w:rPr>
          <w:noProof/>
          <w:color w:val="FF0000"/>
        </w:rPr>
        <w:drawing>
          <wp:inline distT="0" distB="0" distL="0" distR="0" wp14:anchorId="020BACEC" wp14:editId="14F5862B">
            <wp:extent cx="5295900" cy="596102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32339"/>
                    <a:stretch/>
                  </pic:blipFill>
                  <pic:spPr bwMode="auto">
                    <a:xfrm>
                      <a:off x="0" y="0"/>
                      <a:ext cx="5295900" cy="596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C58" w:rsidRPr="00AB1C58" w:rsidRDefault="00AB1C58" w:rsidP="00AB1C58">
      <w:pPr>
        <w:pStyle w:val="a0"/>
      </w:pPr>
    </w:p>
    <w:p w:rsidR="002D23DF" w:rsidRDefault="002D23DF" w:rsidP="002D23DF">
      <w:pPr>
        <w:pStyle w:val="2"/>
        <w:rPr>
          <w:lang w:val="uk-UA"/>
        </w:rPr>
      </w:pPr>
      <w:bookmarkStart w:id="4" w:name="_Toc47344406"/>
      <w:r>
        <w:t>ТЕОРЕТИЧНІ ВІДОМОСТІ</w:t>
      </w:r>
      <w:bookmarkEnd w:id="4"/>
    </w:p>
    <w:p w:rsidR="005039A2" w:rsidRDefault="005039A2" w:rsidP="005039A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bookmarkStart w:id="5" w:name="_Toc47344407"/>
      <w:r>
        <w:rPr>
          <w:rFonts w:ascii="Arial" w:hAnsi="Arial" w:cs="Arial"/>
          <w:b/>
          <w:bCs/>
          <w:color w:val="202122"/>
          <w:sz w:val="21"/>
          <w:szCs w:val="21"/>
        </w:rPr>
        <w:t>Умовний перехід</w:t>
      </w:r>
      <w:r>
        <w:rPr>
          <w:rFonts w:ascii="Arial" w:hAnsi="Arial" w:cs="Arial"/>
          <w:color w:val="202122"/>
          <w:sz w:val="21"/>
          <w:szCs w:val="21"/>
        </w:rPr>
        <w:t> — конструкція </w:t>
      </w:r>
      <w:hyperlink r:id="rId7" w:tooltip="Мова програмування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мови програмування</w:t>
        </w:r>
      </w:hyperlink>
      <w:r>
        <w:rPr>
          <w:rFonts w:ascii="Arial" w:hAnsi="Arial" w:cs="Arial"/>
          <w:color w:val="202122"/>
          <w:sz w:val="21"/>
          <w:szCs w:val="21"/>
        </w:rPr>
        <w:t>, яка дозволяє виконувати різні дії залежно від </w:t>
      </w:r>
      <w:hyperlink r:id="rId8" w:tooltip="Логічний тип даних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булевого</w:t>
        </w:r>
      </w:hyperlink>
      <w:r>
        <w:rPr>
          <w:rFonts w:ascii="Arial" w:hAnsi="Arial" w:cs="Arial"/>
          <w:color w:val="202122"/>
          <w:sz w:val="21"/>
          <w:szCs w:val="21"/>
        </w:rPr>
        <w:t> значення умови вказаної програмістом.</w:t>
      </w:r>
    </w:p>
    <w:p w:rsidR="005039A2" w:rsidRDefault="005039A2" w:rsidP="005039A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Найбільш часто умовний перехід має дві стадії: на першій відбувається порівняння між собою деяких величин, що визначають умову переходу, а на другій виконується сам перехід.</w:t>
      </w:r>
    </w:p>
    <w:p w:rsidR="005039A2" w:rsidRDefault="005039A2" w:rsidP="005039A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Необхідність коректної обробки умовних переходів накладає серйозний відбиток на логіку роботи сучасних конвеєрних процесорів</w:t>
      </w:r>
      <w:hyperlink r:id="rId9" w:anchor="cite_note-1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  <w:vertAlign w:val="superscript"/>
          </w:rPr>
          <w:t>[1]</w:t>
        </w:r>
      </w:hyperlink>
      <w:r>
        <w:rPr>
          <w:rFonts w:ascii="Arial" w:hAnsi="Arial" w:cs="Arial"/>
          <w:color w:val="202122"/>
          <w:sz w:val="21"/>
          <w:szCs w:val="21"/>
        </w:rPr>
        <w:t>. Умовні переходи можуть виконуватися двома способами. Виконувані переходи часто змінюють значення лічильника команд </w:t>
      </w:r>
      <w:hyperlink r:id="rId10" w:tooltip="Процесор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процесора</w:t>
        </w:r>
      </w:hyperlink>
      <w:r>
        <w:rPr>
          <w:rFonts w:ascii="Arial" w:hAnsi="Arial" w:cs="Arial"/>
          <w:color w:val="202122"/>
          <w:sz w:val="21"/>
          <w:szCs w:val="21"/>
        </w:rPr>
        <w:t> на обчислене значення адреси переходу. Невиконувані — додають до значення лічильника команд число, рівне довжині поточної команди в байтах, для переходу до виконання наступної команди. Неправильне визначення типу умовного переходу може призводити до виникнення суттєвих затримок в роботі конвеєра і відповідно до великої втрати продуктивності </w:t>
      </w:r>
      <w:hyperlink r:id="rId11" w:tooltip="Комп'ютер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комп'ютера</w:t>
        </w:r>
      </w:hyperlink>
      <w:r>
        <w:rPr>
          <w:rFonts w:ascii="Arial" w:hAnsi="Arial" w:cs="Arial"/>
          <w:color w:val="202122"/>
          <w:sz w:val="21"/>
          <w:szCs w:val="21"/>
        </w:rPr>
        <w:t>.</w:t>
      </w:r>
    </w:p>
    <w:p w:rsidR="002D23DF" w:rsidRDefault="002D23DF" w:rsidP="002D23DF">
      <w:pPr>
        <w:pStyle w:val="2"/>
        <w:rPr>
          <w:lang w:val="uk-UA"/>
        </w:rPr>
      </w:pPr>
      <w:r>
        <w:lastRenderedPageBreak/>
        <w:t>СХЕМИ АЛГОРИТМІВ ОСНОВНИХ ФУНКЦІЙ</w:t>
      </w:r>
      <w:bookmarkEnd w:id="5"/>
    </w:p>
    <w:p w:rsidR="001E547D" w:rsidRPr="001E547D" w:rsidRDefault="001E547D" w:rsidP="001E547D">
      <w:pPr>
        <w:pStyle w:val="a0"/>
        <w:rPr>
          <w:lang w:val="uk-UA"/>
        </w:rPr>
      </w:pPr>
      <w:r>
        <w:rPr>
          <w:lang w:val="uk-UA"/>
        </w:rPr>
        <w:t>Розрахунок довжини радіуса та перевірка правильності умові</w:t>
      </w:r>
    </w:p>
    <w:p w:rsidR="002D23DF" w:rsidRDefault="002D23DF" w:rsidP="002D23DF">
      <w:pPr>
        <w:pStyle w:val="2"/>
      </w:pPr>
      <w:bookmarkStart w:id="6" w:name="_Toc47344408"/>
      <w:r>
        <w:t>Висновок</w:t>
      </w:r>
      <w:bookmarkEnd w:id="6"/>
    </w:p>
    <w:p w:rsidR="001E547D" w:rsidRPr="001E547D" w:rsidRDefault="001E547D" w:rsidP="001E547D">
      <w:pPr>
        <w:pStyle w:val="a0"/>
      </w:pPr>
      <w:r>
        <w:rPr>
          <w:lang w:val="uk-UA"/>
        </w:rPr>
        <w:t xml:space="preserve">Я навчився використовувати умовний оператор </w:t>
      </w:r>
      <w:r>
        <w:rPr>
          <w:lang w:val="en-US"/>
        </w:rPr>
        <w:t>if</w:t>
      </w:r>
    </w:p>
    <w:p w:rsidR="001E547D" w:rsidRPr="001E547D" w:rsidRDefault="001E547D" w:rsidP="001E547D">
      <w:pPr>
        <w:pStyle w:val="a0"/>
      </w:pPr>
    </w:p>
    <w:p w:rsidR="002D23DF" w:rsidRDefault="002D23DF" w:rsidP="002D23DF">
      <w:pPr>
        <w:pStyle w:val="2"/>
      </w:pPr>
      <w:bookmarkStart w:id="7" w:name="_Toc47344409"/>
      <w:r>
        <w:t>Додаток(а)</w:t>
      </w:r>
      <w:bookmarkEnd w:id="7"/>
    </w:p>
    <w:p w:rsidR="00AB1C58" w:rsidRPr="00AB1C58" w:rsidRDefault="00AB1C58" w:rsidP="00AB1C58">
      <w:pPr>
        <w:pStyle w:val="a0"/>
        <w:rPr>
          <w:lang w:val="en-US"/>
        </w:rPr>
      </w:pPr>
      <w:r w:rsidRPr="00AB1C58">
        <w:rPr>
          <w:lang w:val="en-US"/>
        </w:rPr>
        <w:t>#include &lt;iostream&gt;</w:t>
      </w:r>
    </w:p>
    <w:p w:rsidR="00AB1C58" w:rsidRPr="00AB1C58" w:rsidRDefault="00AB1C58" w:rsidP="00AB1C58">
      <w:pPr>
        <w:pStyle w:val="a0"/>
        <w:rPr>
          <w:lang w:val="en-US"/>
        </w:rPr>
      </w:pPr>
      <w:r w:rsidRPr="00AB1C58">
        <w:rPr>
          <w:lang w:val="en-US"/>
        </w:rPr>
        <w:t>#include &lt;math.h&gt;</w:t>
      </w:r>
    </w:p>
    <w:p w:rsidR="00AB1C58" w:rsidRPr="00AB1C58" w:rsidRDefault="00AB1C58" w:rsidP="00AB1C58">
      <w:pPr>
        <w:pStyle w:val="a0"/>
        <w:rPr>
          <w:lang w:val="en-US"/>
        </w:rPr>
      </w:pPr>
    </w:p>
    <w:p w:rsidR="00AB1C58" w:rsidRPr="00AB1C58" w:rsidRDefault="00AB1C58" w:rsidP="00AB1C58">
      <w:pPr>
        <w:pStyle w:val="a0"/>
        <w:rPr>
          <w:lang w:val="en-US"/>
        </w:rPr>
      </w:pPr>
      <w:proofErr w:type="gramStart"/>
      <w:r w:rsidRPr="00AB1C58">
        <w:rPr>
          <w:lang w:val="en-US"/>
        </w:rPr>
        <w:t>using</w:t>
      </w:r>
      <w:proofErr w:type="gramEnd"/>
      <w:r w:rsidRPr="00AB1C58">
        <w:rPr>
          <w:lang w:val="en-US"/>
        </w:rPr>
        <w:t xml:space="preserve"> namespace std;</w:t>
      </w:r>
    </w:p>
    <w:p w:rsidR="00AB1C58" w:rsidRPr="00AB1C58" w:rsidRDefault="00AB1C58" w:rsidP="00AB1C58">
      <w:pPr>
        <w:pStyle w:val="a0"/>
        <w:rPr>
          <w:lang w:val="en-US"/>
        </w:rPr>
      </w:pPr>
      <w:proofErr w:type="gramStart"/>
      <w:r w:rsidRPr="00AB1C58">
        <w:rPr>
          <w:lang w:val="en-US"/>
        </w:rPr>
        <w:t>float</w:t>
      </w:r>
      <w:proofErr w:type="gramEnd"/>
      <w:r w:rsidRPr="00AB1C58">
        <w:rPr>
          <w:lang w:val="en-US"/>
        </w:rPr>
        <w:t xml:space="preserve"> x, y;</w:t>
      </w:r>
    </w:p>
    <w:p w:rsidR="00AB1C58" w:rsidRPr="00AB1C58" w:rsidRDefault="00AB1C58" w:rsidP="00AB1C58">
      <w:pPr>
        <w:pStyle w:val="a0"/>
        <w:rPr>
          <w:lang w:val="en-US"/>
        </w:rPr>
      </w:pPr>
      <w:proofErr w:type="gramStart"/>
      <w:r w:rsidRPr="00AB1C58">
        <w:rPr>
          <w:lang w:val="en-US"/>
        </w:rPr>
        <w:t>int</w:t>
      </w:r>
      <w:proofErr w:type="gramEnd"/>
      <w:r w:rsidRPr="00AB1C58">
        <w:rPr>
          <w:lang w:val="en-US"/>
        </w:rPr>
        <w:t xml:space="preserve"> main()</w:t>
      </w:r>
    </w:p>
    <w:p w:rsidR="00AB1C58" w:rsidRPr="00AB1C58" w:rsidRDefault="00AB1C58" w:rsidP="00AB1C58">
      <w:pPr>
        <w:pStyle w:val="a0"/>
        <w:rPr>
          <w:lang w:val="en-US"/>
        </w:rPr>
      </w:pPr>
      <w:r w:rsidRPr="00AB1C58">
        <w:rPr>
          <w:lang w:val="en-US"/>
        </w:rPr>
        <w:t>{</w:t>
      </w:r>
    </w:p>
    <w:p w:rsidR="00AB1C58" w:rsidRPr="00AB1C58" w:rsidRDefault="00AB1C58" w:rsidP="00AB1C58">
      <w:pPr>
        <w:pStyle w:val="a0"/>
        <w:rPr>
          <w:lang w:val="en-US"/>
        </w:rPr>
      </w:pPr>
      <w:r w:rsidRPr="00AB1C58">
        <w:rPr>
          <w:lang w:val="en-US"/>
        </w:rPr>
        <w:t xml:space="preserve">    std::cout &lt;&lt; "Vvedit x:" &lt;&lt; std::endl;    </w:t>
      </w:r>
    </w:p>
    <w:p w:rsidR="00AB1C58" w:rsidRPr="00AB1C58" w:rsidRDefault="00AB1C58" w:rsidP="00AB1C58">
      <w:pPr>
        <w:pStyle w:val="a0"/>
        <w:rPr>
          <w:lang w:val="en-US"/>
        </w:rPr>
      </w:pPr>
      <w:r w:rsidRPr="00AB1C58">
        <w:rPr>
          <w:lang w:val="en-US"/>
        </w:rPr>
        <w:t xml:space="preserve">    std::cin &gt;&gt; x;</w:t>
      </w:r>
    </w:p>
    <w:p w:rsidR="00AB1C58" w:rsidRPr="00AB1C58" w:rsidRDefault="00AB1C58" w:rsidP="00AB1C58">
      <w:pPr>
        <w:pStyle w:val="a0"/>
        <w:rPr>
          <w:lang w:val="en-US"/>
        </w:rPr>
      </w:pPr>
      <w:r w:rsidRPr="00AB1C58">
        <w:rPr>
          <w:lang w:val="en-US"/>
        </w:rPr>
        <w:t xml:space="preserve">    std::cout &lt;&lt; "Vvedit y:" &lt;&lt; std::endl;    </w:t>
      </w:r>
    </w:p>
    <w:p w:rsidR="00AB1C58" w:rsidRPr="00AB1C58" w:rsidRDefault="00AB1C58" w:rsidP="00AB1C58">
      <w:pPr>
        <w:pStyle w:val="a0"/>
        <w:rPr>
          <w:lang w:val="en-US"/>
        </w:rPr>
      </w:pPr>
      <w:r w:rsidRPr="00AB1C58">
        <w:rPr>
          <w:lang w:val="en-US"/>
        </w:rPr>
        <w:t xml:space="preserve">    std::cin &gt;&gt; y;</w:t>
      </w:r>
    </w:p>
    <w:p w:rsidR="00AB1C58" w:rsidRPr="00AB1C58" w:rsidRDefault="00AB1C58" w:rsidP="00AB1C58">
      <w:pPr>
        <w:pStyle w:val="a0"/>
        <w:rPr>
          <w:lang w:val="en-US"/>
        </w:rPr>
      </w:pPr>
      <w:r w:rsidRPr="00AB1C58">
        <w:rPr>
          <w:lang w:val="en-US"/>
        </w:rPr>
        <w:t xml:space="preserve">        </w:t>
      </w:r>
      <w:proofErr w:type="gramStart"/>
      <w:r w:rsidRPr="00AB1C58">
        <w:rPr>
          <w:lang w:val="en-US"/>
        </w:rPr>
        <w:t>if(</w:t>
      </w:r>
      <w:proofErr w:type="gramEnd"/>
      <w:r w:rsidRPr="00AB1C58">
        <w:rPr>
          <w:lang w:val="en-US"/>
        </w:rPr>
        <w:t>sqrt((x*x + y*y)) &gt; 2 &amp;&amp; sqrt((x*x + y*y)) &lt; 5 &amp;&amp; (x * y &lt; 0)){</w:t>
      </w:r>
    </w:p>
    <w:p w:rsidR="00AB1C58" w:rsidRPr="00AB1C58" w:rsidRDefault="00AB1C58" w:rsidP="00AB1C58">
      <w:pPr>
        <w:pStyle w:val="a0"/>
        <w:rPr>
          <w:lang w:val="en-US"/>
        </w:rPr>
      </w:pPr>
      <w:r w:rsidRPr="00AB1C58">
        <w:rPr>
          <w:lang w:val="en-US"/>
        </w:rPr>
        <w:t xml:space="preserve">            </w:t>
      </w:r>
      <w:proofErr w:type="gramStart"/>
      <w:r w:rsidRPr="00AB1C58">
        <w:rPr>
          <w:lang w:val="en-US"/>
        </w:rPr>
        <w:t>cout</w:t>
      </w:r>
      <w:proofErr w:type="gramEnd"/>
      <w:r w:rsidRPr="00AB1C58">
        <w:rPr>
          <w:lang w:val="en-US"/>
        </w:rPr>
        <w:t xml:space="preserve">&lt;&lt;"To4ka prisutnya";   </w:t>
      </w:r>
    </w:p>
    <w:p w:rsidR="00AB1C58" w:rsidRPr="00AB1C58" w:rsidRDefault="00AB1C58" w:rsidP="00AB1C58">
      <w:pPr>
        <w:pStyle w:val="a0"/>
        <w:rPr>
          <w:lang w:val="en-US"/>
        </w:rPr>
      </w:pPr>
      <w:r w:rsidRPr="00AB1C58">
        <w:rPr>
          <w:lang w:val="en-US"/>
        </w:rPr>
        <w:t xml:space="preserve">        } else {</w:t>
      </w:r>
    </w:p>
    <w:p w:rsidR="00AB1C58" w:rsidRPr="00AB1C58" w:rsidRDefault="00AB1C58" w:rsidP="00AB1C58">
      <w:pPr>
        <w:pStyle w:val="a0"/>
        <w:rPr>
          <w:lang w:val="en-US"/>
        </w:rPr>
      </w:pPr>
      <w:r w:rsidRPr="00AB1C58">
        <w:rPr>
          <w:lang w:val="en-US"/>
        </w:rPr>
        <w:t xml:space="preserve">            </w:t>
      </w:r>
      <w:proofErr w:type="gramStart"/>
      <w:r w:rsidRPr="00AB1C58">
        <w:rPr>
          <w:lang w:val="en-US"/>
        </w:rPr>
        <w:t>cout</w:t>
      </w:r>
      <w:proofErr w:type="gramEnd"/>
      <w:r w:rsidRPr="00AB1C58">
        <w:rPr>
          <w:lang w:val="en-US"/>
        </w:rPr>
        <w:t xml:space="preserve">&lt;&lt;"To4ka ne prisutnya";  </w:t>
      </w:r>
    </w:p>
    <w:p w:rsidR="00AB1C58" w:rsidRPr="001C04B8" w:rsidRDefault="00AB1C58" w:rsidP="00AB1C58">
      <w:pPr>
        <w:pStyle w:val="a0"/>
        <w:rPr>
          <w:lang w:val="en-US"/>
        </w:rPr>
      </w:pPr>
      <w:r w:rsidRPr="00AB1C58">
        <w:rPr>
          <w:lang w:val="en-US"/>
        </w:rPr>
        <w:t xml:space="preserve">        </w:t>
      </w:r>
      <w:r w:rsidRPr="001C04B8">
        <w:rPr>
          <w:lang w:val="en-US"/>
        </w:rPr>
        <w:t>}</w:t>
      </w:r>
    </w:p>
    <w:p w:rsidR="00AB1C58" w:rsidRPr="001C04B8" w:rsidRDefault="00AB1C58" w:rsidP="00AB1C58">
      <w:pPr>
        <w:pStyle w:val="a0"/>
        <w:rPr>
          <w:lang w:val="en-US"/>
        </w:rPr>
      </w:pPr>
    </w:p>
    <w:p w:rsidR="00AB1C58" w:rsidRDefault="00AB1C58" w:rsidP="00AB1C58">
      <w:pPr>
        <w:pStyle w:val="a0"/>
      </w:pPr>
      <w:r w:rsidRPr="001C04B8">
        <w:rPr>
          <w:lang w:val="en-US"/>
        </w:rPr>
        <w:t xml:space="preserve">    </w:t>
      </w:r>
      <w:r>
        <w:t>return 0;</w:t>
      </w:r>
    </w:p>
    <w:p w:rsidR="00AB1C58" w:rsidRPr="00AB1C58" w:rsidRDefault="00AB1C58" w:rsidP="00AB1C58">
      <w:pPr>
        <w:pStyle w:val="a0"/>
      </w:pPr>
      <w:r>
        <w:t>}</w:t>
      </w:r>
    </w:p>
    <w:p w:rsidR="002D23DF" w:rsidRDefault="002D23DF" w:rsidP="002D23DF">
      <w:pPr>
        <w:pStyle w:val="2"/>
      </w:pPr>
      <w:bookmarkStart w:id="8" w:name="_Toc47344410"/>
      <w:r>
        <w:lastRenderedPageBreak/>
        <w:t>Додаток(б)</w:t>
      </w:r>
      <w:bookmarkEnd w:id="8"/>
    </w:p>
    <w:p w:rsidR="00AB1C58" w:rsidRPr="00AB1C58" w:rsidRDefault="00AB1C58" w:rsidP="00AB1C58">
      <w:pPr>
        <w:pStyle w:val="a0"/>
      </w:pPr>
      <w:r>
        <w:rPr>
          <w:noProof/>
        </w:rPr>
        <w:drawing>
          <wp:inline distT="0" distB="0" distL="0" distR="0" wp14:anchorId="73B3DA77" wp14:editId="0422623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F" w:rsidRDefault="002D23DF" w:rsidP="002D23DF">
      <w:pPr>
        <w:jc w:val="center"/>
        <w:rPr>
          <w:sz w:val="28"/>
          <w:lang w:val="uk-UA"/>
        </w:rPr>
      </w:pPr>
    </w:p>
    <w:p w:rsidR="002D23DF" w:rsidRDefault="002D23DF" w:rsidP="002D23DF">
      <w:pPr>
        <w:pStyle w:val="1"/>
        <w:pageBreakBefore/>
      </w:pPr>
      <w:bookmarkStart w:id="9" w:name="_Toc47344411"/>
      <w:r>
        <w:rPr>
          <w:bCs/>
        </w:rPr>
        <w:lastRenderedPageBreak/>
        <w:t>Завдання 2</w:t>
      </w:r>
      <w:bookmarkEnd w:id="9"/>
    </w:p>
    <w:p w:rsidR="002D23DF" w:rsidRDefault="002D23DF" w:rsidP="002D23DF">
      <w:pPr>
        <w:pStyle w:val="2"/>
      </w:pPr>
      <w:bookmarkStart w:id="10" w:name="_Toc47344412"/>
      <w:r>
        <w:t>ПОСТАНОВКА ЗАДАЧІ</w:t>
      </w:r>
      <w:bookmarkEnd w:id="10"/>
    </w:p>
    <w:p w:rsidR="002D23DF" w:rsidRDefault="002D23DF" w:rsidP="002D23DF">
      <w:pPr>
        <w:pStyle w:val="3"/>
      </w:pPr>
      <w:bookmarkStart w:id="11" w:name="_Toc47344413"/>
      <w:r>
        <w:t>Опис завдання</w:t>
      </w:r>
      <w:bookmarkEnd w:id="11"/>
    </w:p>
    <w:p w:rsidR="001E547D" w:rsidRPr="00BE7528" w:rsidRDefault="001E547D" w:rsidP="001E547D">
      <w:pPr>
        <w:pStyle w:val="af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7528">
        <w:rPr>
          <w:rFonts w:ascii="Times New Roman" w:hAnsi="Times New Roman" w:cs="Times New Roman"/>
          <w:sz w:val="28"/>
          <w:szCs w:val="28"/>
          <w:lang w:val="ru-RU"/>
        </w:rPr>
        <w:t>15.  Всі від'мні елементи заданого масиву L(11) розділити на максимальний</w:t>
      </w:r>
    </w:p>
    <w:p w:rsidR="001E547D" w:rsidRPr="00BE7528" w:rsidRDefault="001E547D" w:rsidP="001E547D">
      <w:pPr>
        <w:pStyle w:val="af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7528">
        <w:rPr>
          <w:rFonts w:ascii="Times New Roman" w:hAnsi="Times New Roman" w:cs="Times New Roman"/>
          <w:sz w:val="28"/>
          <w:szCs w:val="28"/>
          <w:lang w:val="ru-RU"/>
        </w:rPr>
        <w:t>елемент цього масиву. Вивести максимальний елемент, початковий та перетворений масиви.</w:t>
      </w:r>
    </w:p>
    <w:p w:rsidR="001E547D" w:rsidRPr="001E547D" w:rsidRDefault="001E547D" w:rsidP="001E547D">
      <w:pPr>
        <w:pStyle w:val="a0"/>
      </w:pPr>
    </w:p>
    <w:p w:rsidR="002D23DF" w:rsidRDefault="002D23DF" w:rsidP="002D23DF">
      <w:pPr>
        <w:pStyle w:val="2"/>
      </w:pPr>
      <w:bookmarkStart w:id="12" w:name="_Toc47344414"/>
      <w:r>
        <w:t>ТЕОРЕТИЧНІ ВІДОМОСТІ</w:t>
      </w:r>
      <w:bookmarkEnd w:id="12"/>
    </w:p>
    <w:p w:rsidR="005039A2" w:rsidRDefault="005039A2" w:rsidP="005039A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bookmarkStart w:id="13" w:name="_Toc47344415"/>
      <w:r>
        <w:rPr>
          <w:rFonts w:ascii="Arial" w:hAnsi="Arial" w:cs="Arial"/>
          <w:b/>
          <w:bCs/>
          <w:color w:val="202122"/>
          <w:sz w:val="21"/>
          <w:szCs w:val="21"/>
        </w:rPr>
        <w:t>Умовний перехід</w:t>
      </w:r>
      <w:r>
        <w:rPr>
          <w:rFonts w:ascii="Arial" w:hAnsi="Arial" w:cs="Arial"/>
          <w:color w:val="202122"/>
          <w:sz w:val="21"/>
          <w:szCs w:val="21"/>
        </w:rPr>
        <w:t> — конструкція </w:t>
      </w:r>
      <w:hyperlink r:id="rId13" w:tooltip="Мова програмування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мови програмування</w:t>
        </w:r>
      </w:hyperlink>
      <w:r>
        <w:rPr>
          <w:rFonts w:ascii="Arial" w:hAnsi="Arial" w:cs="Arial"/>
          <w:color w:val="202122"/>
          <w:sz w:val="21"/>
          <w:szCs w:val="21"/>
        </w:rPr>
        <w:t>, яка дозволяє виконувати різні дії залежно від </w:t>
      </w:r>
      <w:hyperlink r:id="rId14" w:tooltip="Логічний тип даних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булевого</w:t>
        </w:r>
      </w:hyperlink>
      <w:r>
        <w:rPr>
          <w:rFonts w:ascii="Arial" w:hAnsi="Arial" w:cs="Arial"/>
          <w:color w:val="202122"/>
          <w:sz w:val="21"/>
          <w:szCs w:val="21"/>
        </w:rPr>
        <w:t> значення умови вказаної програмістом.</w:t>
      </w:r>
    </w:p>
    <w:p w:rsidR="005039A2" w:rsidRDefault="005039A2" w:rsidP="005039A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Найбільш часто умовний перехід має дві стадії: на першій відбувається порівняння між собою деяких величин, що визначають умову переходу, а на другій виконується сам перехід.</w:t>
      </w:r>
    </w:p>
    <w:p w:rsidR="005039A2" w:rsidRDefault="005039A2" w:rsidP="005039A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Необхідність коректної обробки умовних переходів накладає серйозний відбиток на логіку роботи сучасних конвеєрних процесорів</w:t>
      </w:r>
      <w:hyperlink r:id="rId15" w:anchor="cite_note-1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  <w:vertAlign w:val="superscript"/>
          </w:rPr>
          <w:t>[1]</w:t>
        </w:r>
      </w:hyperlink>
      <w:r>
        <w:rPr>
          <w:rFonts w:ascii="Arial" w:hAnsi="Arial" w:cs="Arial"/>
          <w:color w:val="202122"/>
          <w:sz w:val="21"/>
          <w:szCs w:val="21"/>
        </w:rPr>
        <w:t>. Умовні переходи можуть виконуватися двома способами. Виконувані переходи часто змінюють значення лічильника команд </w:t>
      </w:r>
      <w:hyperlink r:id="rId16" w:tooltip="Процесор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процесора</w:t>
        </w:r>
      </w:hyperlink>
      <w:r>
        <w:rPr>
          <w:rFonts w:ascii="Arial" w:hAnsi="Arial" w:cs="Arial"/>
          <w:color w:val="202122"/>
          <w:sz w:val="21"/>
          <w:szCs w:val="21"/>
        </w:rPr>
        <w:t> на обчислене значення адреси переходу. Невиконувані — додають до значення лічильника команд число, рівне довжині поточної команди в байтах, для переходу до виконання наступної команди. Неправильне визначення типу умовного переходу може призводити до виникнення суттєвих затримок в роботі конвеєра і відповідно до великої втрати продуктивності </w:t>
      </w:r>
      <w:hyperlink r:id="rId17" w:tooltip="Комп'ютер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комп'ютера</w:t>
        </w:r>
      </w:hyperlink>
      <w:r>
        <w:rPr>
          <w:rFonts w:ascii="Arial" w:hAnsi="Arial" w:cs="Arial"/>
          <w:color w:val="202122"/>
          <w:sz w:val="21"/>
          <w:szCs w:val="21"/>
        </w:rPr>
        <w:t>.</w:t>
      </w:r>
    </w:p>
    <w:p w:rsidR="005039A2" w:rsidRDefault="005039A2" w:rsidP="005039A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b/>
          <w:bCs/>
          <w:color w:val="202122"/>
          <w:sz w:val="21"/>
          <w:szCs w:val="21"/>
        </w:rPr>
        <w:lastRenderedPageBreak/>
        <w:t>Цикл</w:t>
      </w:r>
      <w:r>
        <w:rPr>
          <w:rFonts w:ascii="Arial" w:hAnsi="Arial" w:cs="Arial"/>
          <w:color w:val="202122"/>
          <w:sz w:val="21"/>
          <w:szCs w:val="21"/>
        </w:rPr>
        <w:t> (</w:t>
      </w:r>
      <w:hyperlink r:id="rId18" w:tooltip="Латинська мова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lang w:val="la-Latn"/>
        </w:rPr>
        <w:t>cyclus</w:t>
      </w:r>
      <w:r>
        <w:rPr>
          <w:rFonts w:ascii="Arial" w:hAnsi="Arial" w:cs="Arial"/>
          <w:color w:val="202122"/>
          <w:sz w:val="21"/>
          <w:szCs w:val="21"/>
        </w:rPr>
        <w:t>, від </w:t>
      </w:r>
      <w:hyperlink r:id="rId19" w:tooltip="Грецька мова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грец.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r>
        <w:rPr>
          <w:rFonts w:ascii="Palatino Linotype" w:hAnsi="Palatino Linotype" w:cs="Arial"/>
          <w:color w:val="202122"/>
          <w:sz w:val="21"/>
          <w:szCs w:val="21"/>
          <w:lang w:val="el-GR"/>
        </w:rPr>
        <w:t>kuklos</w:t>
      </w:r>
      <w:r>
        <w:rPr>
          <w:rFonts w:ascii="Arial" w:hAnsi="Arial" w:cs="Arial"/>
          <w:color w:val="202122"/>
          <w:sz w:val="21"/>
          <w:szCs w:val="21"/>
        </w:rPr>
        <w:t> — </w:t>
      </w:r>
      <w:hyperlink r:id="rId20" w:tooltip="Круг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круг</w:t>
        </w:r>
      </w:hyperlink>
      <w:r>
        <w:rPr>
          <w:rFonts w:ascii="Arial" w:hAnsi="Arial" w:cs="Arial"/>
          <w:color w:val="202122"/>
          <w:sz w:val="21"/>
          <w:szCs w:val="21"/>
        </w:rPr>
        <w:t>) — завершена </w:t>
      </w:r>
      <w:hyperlink r:id="rId21" w:tooltip="Послідовність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послідовність</w:t>
        </w:r>
      </w:hyperlink>
      <w:r>
        <w:rPr>
          <w:rFonts w:ascii="Arial" w:hAnsi="Arial" w:cs="Arial"/>
          <w:color w:val="202122"/>
          <w:sz w:val="21"/>
          <w:szCs w:val="21"/>
        </w:rPr>
        <w:t> функціонування матеріально-технічних компонентів об'єкта (</w:t>
      </w:r>
      <w:hyperlink r:id="rId22" w:tooltip="Явище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явища</w:t>
        </w:r>
      </w:hyperlink>
      <w:r>
        <w:rPr>
          <w:rFonts w:ascii="Arial" w:hAnsi="Arial" w:cs="Arial"/>
          <w:color w:val="202122"/>
          <w:sz w:val="21"/>
          <w:szCs w:val="21"/>
        </w:rPr>
        <w:t>) в просторі та часі. Коло подій, явищ, частин.</w:t>
      </w:r>
    </w:p>
    <w:p w:rsidR="005039A2" w:rsidRDefault="005039A2" w:rsidP="005039A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Цикл — сукупність взаємозв'язаних явищ, процесів, що створюють закінчене коло розвитку протягом якогось проміжку часу (напр., Ц. виробничий, Ц. парової машини, двигуна внутрішнього згоряння). Замкнений Ц. — технологічний процес, за яким певний продукт переробки багаторазово повертається до вихідної операції і бере участь у наступному циклі переробки. У гірничій справі це, напр., процес подрібнення руди в замкненому Ц., багаторазове використання технологічної води в Ц. збагачення після її реґенерації (прояснення).</w:t>
      </w:r>
    </w:p>
    <w:p w:rsidR="002D23DF" w:rsidRDefault="002D23DF" w:rsidP="002D23DF">
      <w:pPr>
        <w:pStyle w:val="2"/>
      </w:pPr>
      <w:r>
        <w:t>СХЕМИ АЛГОРИТМІВ ОСНОВНИХ ФУНКЦІЙ</w:t>
      </w:r>
      <w:bookmarkEnd w:id="13"/>
    </w:p>
    <w:p w:rsidR="001E547D" w:rsidRPr="001E547D" w:rsidRDefault="001E547D" w:rsidP="001E547D">
      <w:pPr>
        <w:pStyle w:val="a0"/>
        <w:rPr>
          <w:lang w:val="uk-UA"/>
        </w:rPr>
      </w:pPr>
      <w:r>
        <w:rPr>
          <w:lang w:val="uk-UA"/>
        </w:rPr>
        <w:t>Перебрати масив, знайти максимальний елемент та розділити всі елементи менші 0 на нього</w:t>
      </w:r>
    </w:p>
    <w:p w:rsidR="002D23DF" w:rsidRDefault="002D23DF" w:rsidP="002D23DF">
      <w:pPr>
        <w:pStyle w:val="2"/>
        <w:rPr>
          <w:lang w:val="uk-UA"/>
        </w:rPr>
      </w:pPr>
      <w:bookmarkStart w:id="14" w:name="_Toc47344416"/>
      <w:r>
        <w:t>Висновок</w:t>
      </w:r>
      <w:bookmarkEnd w:id="14"/>
    </w:p>
    <w:p w:rsidR="001E547D" w:rsidRPr="001E547D" w:rsidRDefault="001E547D" w:rsidP="001E547D">
      <w:pPr>
        <w:pStyle w:val="a0"/>
        <w:rPr>
          <w:lang w:val="uk-UA"/>
        </w:rPr>
      </w:pPr>
      <w:r>
        <w:rPr>
          <w:lang w:val="uk-UA"/>
        </w:rPr>
        <w:t>Я навчився працювати з масивами, освоїв одновимірні цикли, та перерахунок</w:t>
      </w:r>
    </w:p>
    <w:p w:rsidR="002D23DF" w:rsidRDefault="002D23DF" w:rsidP="002D23DF">
      <w:pPr>
        <w:pStyle w:val="2"/>
      </w:pPr>
      <w:bookmarkStart w:id="15" w:name="_Toc47344417"/>
      <w:r>
        <w:t>Додаток(а)</w:t>
      </w:r>
      <w:bookmarkEnd w:id="15"/>
    </w:p>
    <w:p w:rsidR="001E547D" w:rsidRPr="001E547D" w:rsidRDefault="001E547D" w:rsidP="001E547D">
      <w:pPr>
        <w:pStyle w:val="a0"/>
        <w:rPr>
          <w:lang w:val="en-US"/>
        </w:rPr>
      </w:pPr>
      <w:r w:rsidRPr="001E547D">
        <w:rPr>
          <w:lang w:val="en-US"/>
        </w:rPr>
        <w:t>#include &lt;stdio.h&gt;</w:t>
      </w:r>
    </w:p>
    <w:p w:rsidR="001E547D" w:rsidRPr="001E547D" w:rsidRDefault="001E547D" w:rsidP="001E547D">
      <w:pPr>
        <w:pStyle w:val="a0"/>
        <w:rPr>
          <w:lang w:val="en-US"/>
        </w:rPr>
      </w:pPr>
      <w:r w:rsidRPr="001E547D">
        <w:rPr>
          <w:lang w:val="en-US"/>
        </w:rPr>
        <w:t>#include &lt;stdlib.h&gt;</w:t>
      </w:r>
    </w:p>
    <w:p w:rsidR="001E547D" w:rsidRPr="001E547D" w:rsidRDefault="001E547D" w:rsidP="001E547D">
      <w:pPr>
        <w:pStyle w:val="a0"/>
        <w:rPr>
          <w:lang w:val="en-US"/>
        </w:rPr>
      </w:pPr>
      <w:r w:rsidRPr="001E547D">
        <w:rPr>
          <w:lang w:val="en-US"/>
        </w:rPr>
        <w:t xml:space="preserve">/* run this program using the console pauser or add your own getch, </w:t>
      </w:r>
      <w:proofErr w:type="gramStart"/>
      <w:r w:rsidRPr="001E547D">
        <w:rPr>
          <w:lang w:val="en-US"/>
        </w:rPr>
        <w:t>system(</w:t>
      </w:r>
      <w:proofErr w:type="gramEnd"/>
      <w:r w:rsidRPr="001E547D">
        <w:rPr>
          <w:lang w:val="en-US"/>
        </w:rPr>
        <w:t>"pause") or input loop */</w:t>
      </w:r>
    </w:p>
    <w:p w:rsidR="001E547D" w:rsidRPr="001E547D" w:rsidRDefault="001E547D" w:rsidP="001E547D">
      <w:pPr>
        <w:pStyle w:val="a0"/>
        <w:rPr>
          <w:lang w:val="en-US"/>
        </w:rPr>
      </w:pPr>
      <w:proofErr w:type="gramStart"/>
      <w:r w:rsidRPr="001E547D">
        <w:rPr>
          <w:lang w:val="en-US"/>
        </w:rPr>
        <w:t>int</w:t>
      </w:r>
      <w:proofErr w:type="gramEnd"/>
      <w:r w:rsidRPr="001E547D">
        <w:rPr>
          <w:lang w:val="en-US"/>
        </w:rPr>
        <w:t xml:space="preserve"> main(int argc, char *argv[]) {</w:t>
      </w:r>
    </w:p>
    <w:p w:rsidR="001E547D" w:rsidRPr="001E547D" w:rsidRDefault="001E547D" w:rsidP="001E547D">
      <w:pPr>
        <w:pStyle w:val="a0"/>
        <w:rPr>
          <w:lang w:val="en-US"/>
        </w:rPr>
      </w:pPr>
      <w:r w:rsidRPr="001E547D">
        <w:rPr>
          <w:lang w:val="en-US"/>
        </w:rPr>
        <w:t xml:space="preserve"> </w:t>
      </w:r>
      <w:proofErr w:type="gramStart"/>
      <w:r w:rsidRPr="001E547D">
        <w:rPr>
          <w:lang w:val="en-US"/>
        </w:rPr>
        <w:t>float</w:t>
      </w:r>
      <w:proofErr w:type="gramEnd"/>
      <w:r w:rsidRPr="001E547D">
        <w:rPr>
          <w:lang w:val="en-US"/>
        </w:rPr>
        <w:t xml:space="preserve"> L[11]; int i,j, n=11;</w:t>
      </w:r>
    </w:p>
    <w:p w:rsidR="001E547D" w:rsidRPr="001E547D" w:rsidRDefault="001E547D" w:rsidP="001E547D">
      <w:pPr>
        <w:pStyle w:val="a0"/>
        <w:rPr>
          <w:lang w:val="en-US"/>
        </w:rPr>
      </w:pPr>
    </w:p>
    <w:p w:rsidR="001E547D" w:rsidRPr="001E547D" w:rsidRDefault="001E547D" w:rsidP="001E547D">
      <w:pPr>
        <w:pStyle w:val="a0"/>
        <w:rPr>
          <w:lang w:val="en-US"/>
        </w:rPr>
      </w:pPr>
      <w:r w:rsidRPr="001E547D">
        <w:rPr>
          <w:lang w:val="en-US"/>
        </w:rPr>
        <w:t xml:space="preserve">  </w:t>
      </w:r>
      <w:proofErr w:type="gramStart"/>
      <w:r w:rsidRPr="001E547D">
        <w:rPr>
          <w:lang w:val="en-US"/>
        </w:rPr>
        <w:t>printf(</w:t>
      </w:r>
      <w:proofErr w:type="gramEnd"/>
      <w:r w:rsidRPr="001E547D">
        <w:rPr>
          <w:lang w:val="en-US"/>
        </w:rPr>
        <w:t>"\nArray:");</w:t>
      </w:r>
    </w:p>
    <w:p w:rsidR="001E547D" w:rsidRPr="001E547D" w:rsidRDefault="001E547D" w:rsidP="001E547D">
      <w:pPr>
        <w:pStyle w:val="a0"/>
        <w:rPr>
          <w:lang w:val="en-US"/>
        </w:rPr>
      </w:pPr>
      <w:r w:rsidRPr="001E547D">
        <w:rPr>
          <w:lang w:val="en-US"/>
        </w:rPr>
        <w:t xml:space="preserve">  </w:t>
      </w:r>
      <w:proofErr w:type="gramStart"/>
      <w:r w:rsidRPr="001E547D">
        <w:rPr>
          <w:lang w:val="en-US"/>
        </w:rPr>
        <w:t>printf(</w:t>
      </w:r>
      <w:proofErr w:type="gramEnd"/>
      <w:r w:rsidRPr="001E547D">
        <w:rPr>
          <w:lang w:val="en-US"/>
        </w:rPr>
        <w:t>"\n");</w:t>
      </w:r>
    </w:p>
    <w:p w:rsidR="001E547D" w:rsidRPr="001E547D" w:rsidRDefault="001E547D" w:rsidP="001E547D">
      <w:pPr>
        <w:pStyle w:val="a0"/>
        <w:rPr>
          <w:lang w:val="en-US"/>
        </w:rPr>
      </w:pPr>
      <w:r w:rsidRPr="001E547D">
        <w:rPr>
          <w:lang w:val="en-US"/>
        </w:rPr>
        <w:t xml:space="preserve"> </w:t>
      </w:r>
      <w:proofErr w:type="gramStart"/>
      <w:r w:rsidRPr="001E547D">
        <w:rPr>
          <w:lang w:val="en-US"/>
        </w:rPr>
        <w:t>srand(</w:t>
      </w:r>
      <w:proofErr w:type="gramEnd"/>
      <w:r w:rsidRPr="001E547D">
        <w:rPr>
          <w:lang w:val="en-US"/>
        </w:rPr>
        <w:t>time(NULL));</w:t>
      </w:r>
    </w:p>
    <w:p w:rsidR="001E547D" w:rsidRPr="001E547D" w:rsidRDefault="001E547D" w:rsidP="001E547D">
      <w:pPr>
        <w:pStyle w:val="a0"/>
        <w:rPr>
          <w:lang w:val="en-US"/>
        </w:rPr>
      </w:pPr>
      <w:r w:rsidRPr="001E547D">
        <w:rPr>
          <w:lang w:val="en-US"/>
        </w:rPr>
        <w:t xml:space="preserve">    </w:t>
      </w:r>
      <w:proofErr w:type="gramStart"/>
      <w:r w:rsidRPr="001E547D">
        <w:rPr>
          <w:lang w:val="en-US"/>
        </w:rPr>
        <w:t>for</w:t>
      </w:r>
      <w:proofErr w:type="gramEnd"/>
      <w:r w:rsidRPr="001E547D">
        <w:rPr>
          <w:lang w:val="en-US"/>
        </w:rPr>
        <w:t xml:space="preserve"> (i = 0; i &lt; n; i++)</w:t>
      </w:r>
    </w:p>
    <w:p w:rsidR="001E547D" w:rsidRPr="001E547D" w:rsidRDefault="001E547D" w:rsidP="001E547D">
      <w:pPr>
        <w:pStyle w:val="a0"/>
        <w:rPr>
          <w:lang w:val="en-US"/>
        </w:rPr>
      </w:pPr>
      <w:r w:rsidRPr="001E547D">
        <w:rPr>
          <w:lang w:val="en-US"/>
        </w:rPr>
        <w:t xml:space="preserve">    {</w:t>
      </w:r>
    </w:p>
    <w:p w:rsidR="001E547D" w:rsidRPr="001E547D" w:rsidRDefault="001E547D" w:rsidP="001E547D">
      <w:pPr>
        <w:pStyle w:val="a0"/>
        <w:rPr>
          <w:lang w:val="en-US"/>
        </w:rPr>
      </w:pPr>
      <w:r w:rsidRPr="001E547D">
        <w:rPr>
          <w:lang w:val="en-US"/>
        </w:rPr>
        <w:t xml:space="preserve">    L[i] = </w:t>
      </w:r>
      <w:proofErr w:type="gramStart"/>
      <w:r w:rsidRPr="001E547D">
        <w:rPr>
          <w:lang w:val="en-US"/>
        </w:rPr>
        <w:t>rand(</w:t>
      </w:r>
      <w:proofErr w:type="gramEnd"/>
      <w:r w:rsidRPr="001E547D">
        <w:rPr>
          <w:lang w:val="en-US"/>
        </w:rPr>
        <w:t>)%20-5;</w:t>
      </w:r>
    </w:p>
    <w:p w:rsidR="001E547D" w:rsidRPr="001E547D" w:rsidRDefault="001E547D" w:rsidP="001E547D">
      <w:pPr>
        <w:pStyle w:val="a0"/>
        <w:rPr>
          <w:lang w:val="en-US"/>
        </w:rPr>
      </w:pPr>
      <w:r w:rsidRPr="001E547D">
        <w:rPr>
          <w:lang w:val="en-US"/>
        </w:rPr>
        <w:t xml:space="preserve">    </w:t>
      </w:r>
      <w:proofErr w:type="gramStart"/>
      <w:r w:rsidRPr="001E547D">
        <w:rPr>
          <w:lang w:val="en-US"/>
        </w:rPr>
        <w:t>printf(</w:t>
      </w:r>
      <w:proofErr w:type="gramEnd"/>
      <w:r w:rsidRPr="001E547D">
        <w:rPr>
          <w:lang w:val="en-US"/>
        </w:rPr>
        <w:t>"%.2f  ", L[i]); } printf("\n");</w:t>
      </w:r>
    </w:p>
    <w:p w:rsidR="001E547D" w:rsidRPr="001E547D" w:rsidRDefault="001E547D" w:rsidP="001E547D">
      <w:pPr>
        <w:pStyle w:val="a0"/>
        <w:rPr>
          <w:lang w:val="en-US"/>
        </w:rPr>
      </w:pPr>
    </w:p>
    <w:p w:rsidR="001E547D" w:rsidRPr="001E547D" w:rsidRDefault="001E547D" w:rsidP="001E547D">
      <w:pPr>
        <w:pStyle w:val="a0"/>
        <w:rPr>
          <w:lang w:val="en-US"/>
        </w:rPr>
      </w:pPr>
      <w:proofErr w:type="gramStart"/>
      <w:r w:rsidRPr="001E547D">
        <w:rPr>
          <w:lang w:val="en-US"/>
        </w:rPr>
        <w:t>float</w:t>
      </w:r>
      <w:proofErr w:type="gramEnd"/>
      <w:r w:rsidRPr="001E547D">
        <w:rPr>
          <w:lang w:val="en-US"/>
        </w:rPr>
        <w:t xml:space="preserve"> max=L[0];</w:t>
      </w:r>
    </w:p>
    <w:p w:rsidR="001E547D" w:rsidRPr="001E547D" w:rsidRDefault="001E547D" w:rsidP="001E547D">
      <w:pPr>
        <w:pStyle w:val="a0"/>
        <w:rPr>
          <w:lang w:val="en-US"/>
        </w:rPr>
      </w:pPr>
      <w:r w:rsidRPr="001E547D">
        <w:rPr>
          <w:lang w:val="en-US"/>
        </w:rPr>
        <w:t xml:space="preserve">    </w:t>
      </w:r>
      <w:proofErr w:type="gramStart"/>
      <w:r w:rsidRPr="001E547D">
        <w:rPr>
          <w:lang w:val="en-US"/>
        </w:rPr>
        <w:t>for</w:t>
      </w:r>
      <w:proofErr w:type="gramEnd"/>
      <w:r w:rsidRPr="001E547D">
        <w:rPr>
          <w:lang w:val="en-US"/>
        </w:rPr>
        <w:t xml:space="preserve"> (i = 0; i &lt; n; i++){</w:t>
      </w:r>
    </w:p>
    <w:p w:rsidR="001E547D" w:rsidRPr="001E547D" w:rsidRDefault="001E547D" w:rsidP="001E547D">
      <w:pPr>
        <w:pStyle w:val="a0"/>
        <w:rPr>
          <w:lang w:val="en-US"/>
        </w:rPr>
      </w:pPr>
      <w:r w:rsidRPr="001E547D">
        <w:rPr>
          <w:lang w:val="en-US"/>
        </w:rPr>
        <w:t xml:space="preserve">     </w:t>
      </w:r>
      <w:proofErr w:type="gramStart"/>
      <w:r w:rsidRPr="001E547D">
        <w:rPr>
          <w:lang w:val="en-US"/>
        </w:rPr>
        <w:t>if</w:t>
      </w:r>
      <w:proofErr w:type="gramEnd"/>
      <w:r w:rsidRPr="001E547D">
        <w:rPr>
          <w:lang w:val="en-US"/>
        </w:rPr>
        <w:t xml:space="preserve"> (L[i]&gt; max)</w:t>
      </w:r>
    </w:p>
    <w:p w:rsidR="001E547D" w:rsidRPr="001E547D" w:rsidRDefault="001E547D" w:rsidP="001E547D">
      <w:pPr>
        <w:pStyle w:val="a0"/>
        <w:rPr>
          <w:lang w:val="en-US"/>
        </w:rPr>
      </w:pPr>
      <w:r w:rsidRPr="001E547D">
        <w:rPr>
          <w:lang w:val="en-US"/>
        </w:rPr>
        <w:t xml:space="preserve">            </w:t>
      </w:r>
      <w:proofErr w:type="gramStart"/>
      <w:r w:rsidRPr="001E547D">
        <w:rPr>
          <w:lang w:val="en-US"/>
        </w:rPr>
        <w:t>max</w:t>
      </w:r>
      <w:proofErr w:type="gramEnd"/>
      <w:r w:rsidRPr="001E547D">
        <w:rPr>
          <w:lang w:val="en-US"/>
        </w:rPr>
        <w:t xml:space="preserve"> =L[i];}</w:t>
      </w:r>
    </w:p>
    <w:p w:rsidR="001E547D" w:rsidRPr="001E547D" w:rsidRDefault="001E547D" w:rsidP="001E547D">
      <w:pPr>
        <w:pStyle w:val="a0"/>
        <w:rPr>
          <w:lang w:val="en-US"/>
        </w:rPr>
      </w:pPr>
      <w:r w:rsidRPr="001E547D">
        <w:rPr>
          <w:lang w:val="en-US"/>
        </w:rPr>
        <w:t xml:space="preserve">            </w:t>
      </w:r>
      <w:proofErr w:type="gramStart"/>
      <w:r w:rsidRPr="001E547D">
        <w:rPr>
          <w:lang w:val="en-US"/>
        </w:rPr>
        <w:t>printf(</w:t>
      </w:r>
      <w:proofErr w:type="gramEnd"/>
      <w:r w:rsidRPr="001E547D">
        <w:rPr>
          <w:lang w:val="en-US"/>
        </w:rPr>
        <w:t>"\tMaximum  = %.2f", max); printf("\n");</w:t>
      </w:r>
    </w:p>
    <w:p w:rsidR="001E547D" w:rsidRPr="001E547D" w:rsidRDefault="001E547D" w:rsidP="001E547D">
      <w:pPr>
        <w:pStyle w:val="a0"/>
        <w:rPr>
          <w:lang w:val="en-US"/>
        </w:rPr>
      </w:pPr>
    </w:p>
    <w:p w:rsidR="001E547D" w:rsidRPr="001E547D" w:rsidRDefault="001E547D" w:rsidP="001E547D">
      <w:pPr>
        <w:pStyle w:val="a0"/>
        <w:rPr>
          <w:lang w:val="en-US"/>
        </w:rPr>
      </w:pPr>
      <w:proofErr w:type="gramStart"/>
      <w:r w:rsidRPr="001E547D">
        <w:rPr>
          <w:lang w:val="en-US"/>
        </w:rPr>
        <w:lastRenderedPageBreak/>
        <w:t>printf(</w:t>
      </w:r>
      <w:proofErr w:type="gramEnd"/>
      <w:r w:rsidRPr="001E547D">
        <w:rPr>
          <w:lang w:val="en-US"/>
        </w:rPr>
        <w:t>"\nNew array:");</w:t>
      </w:r>
    </w:p>
    <w:p w:rsidR="001E547D" w:rsidRPr="001E547D" w:rsidRDefault="001E547D" w:rsidP="001E547D">
      <w:pPr>
        <w:pStyle w:val="a0"/>
        <w:rPr>
          <w:lang w:val="en-US"/>
        </w:rPr>
      </w:pPr>
      <w:proofErr w:type="gramStart"/>
      <w:r w:rsidRPr="001E547D">
        <w:rPr>
          <w:lang w:val="en-US"/>
        </w:rPr>
        <w:t>printf(</w:t>
      </w:r>
      <w:proofErr w:type="gramEnd"/>
      <w:r w:rsidRPr="001E547D">
        <w:rPr>
          <w:lang w:val="en-US"/>
        </w:rPr>
        <w:t>"\n");</w:t>
      </w:r>
    </w:p>
    <w:p w:rsidR="001E547D" w:rsidRPr="001E547D" w:rsidRDefault="001E547D" w:rsidP="001E547D">
      <w:pPr>
        <w:pStyle w:val="a0"/>
        <w:rPr>
          <w:lang w:val="en-US"/>
        </w:rPr>
      </w:pPr>
      <w:r w:rsidRPr="001E547D">
        <w:rPr>
          <w:lang w:val="en-US"/>
        </w:rPr>
        <w:t xml:space="preserve">    </w:t>
      </w:r>
      <w:proofErr w:type="gramStart"/>
      <w:r w:rsidRPr="001E547D">
        <w:rPr>
          <w:lang w:val="en-US"/>
        </w:rPr>
        <w:t>for</w:t>
      </w:r>
      <w:proofErr w:type="gramEnd"/>
      <w:r w:rsidRPr="001E547D">
        <w:rPr>
          <w:lang w:val="en-US"/>
        </w:rPr>
        <w:t xml:space="preserve"> (i = 0; i &lt; n; i++)</w:t>
      </w:r>
    </w:p>
    <w:p w:rsidR="001E547D" w:rsidRPr="001E547D" w:rsidRDefault="001E547D" w:rsidP="001E547D">
      <w:pPr>
        <w:pStyle w:val="a0"/>
        <w:rPr>
          <w:lang w:val="en-US"/>
        </w:rPr>
      </w:pPr>
      <w:r w:rsidRPr="001E547D">
        <w:rPr>
          <w:lang w:val="en-US"/>
        </w:rPr>
        <w:t xml:space="preserve">        {</w:t>
      </w:r>
      <w:proofErr w:type="gramStart"/>
      <w:r w:rsidRPr="001E547D">
        <w:rPr>
          <w:lang w:val="en-US"/>
        </w:rPr>
        <w:t>if(</w:t>
      </w:r>
      <w:proofErr w:type="gramEnd"/>
      <w:r w:rsidRPr="001E547D">
        <w:rPr>
          <w:lang w:val="en-US"/>
        </w:rPr>
        <w:t>L[i]&lt;0){</w:t>
      </w:r>
    </w:p>
    <w:p w:rsidR="001E547D" w:rsidRPr="001E547D" w:rsidRDefault="001E547D" w:rsidP="001E547D">
      <w:pPr>
        <w:pStyle w:val="a0"/>
        <w:rPr>
          <w:lang w:val="en-US"/>
        </w:rPr>
      </w:pPr>
      <w:r w:rsidRPr="001E547D">
        <w:rPr>
          <w:lang w:val="en-US"/>
        </w:rPr>
        <w:t xml:space="preserve">            L[i</w:t>
      </w:r>
      <w:proofErr w:type="gramStart"/>
      <w:r w:rsidRPr="001E547D">
        <w:rPr>
          <w:lang w:val="en-US"/>
        </w:rPr>
        <w:t>]=</w:t>
      </w:r>
      <w:proofErr w:type="gramEnd"/>
      <w:r w:rsidRPr="001E547D">
        <w:rPr>
          <w:lang w:val="en-US"/>
        </w:rPr>
        <w:t xml:space="preserve"> L[i]/max;</w:t>
      </w:r>
    </w:p>
    <w:p w:rsidR="001E547D" w:rsidRPr="001E547D" w:rsidRDefault="001E547D" w:rsidP="001E547D">
      <w:pPr>
        <w:pStyle w:val="a0"/>
        <w:rPr>
          <w:lang w:val="en-US"/>
        </w:rPr>
      </w:pPr>
      <w:r w:rsidRPr="001E547D">
        <w:rPr>
          <w:lang w:val="en-US"/>
        </w:rPr>
        <w:t xml:space="preserve">            </w:t>
      </w:r>
      <w:proofErr w:type="gramStart"/>
      <w:r w:rsidRPr="001E547D">
        <w:rPr>
          <w:lang w:val="en-US"/>
        </w:rPr>
        <w:t>printf(</w:t>
      </w:r>
      <w:proofErr w:type="gramEnd"/>
      <w:r w:rsidRPr="001E547D">
        <w:rPr>
          <w:lang w:val="en-US"/>
        </w:rPr>
        <w:t>"%.2f  ",L[i]);}</w:t>
      </w:r>
    </w:p>
    <w:p w:rsidR="001E547D" w:rsidRDefault="001E547D" w:rsidP="001E547D">
      <w:pPr>
        <w:pStyle w:val="a0"/>
      </w:pPr>
      <w:r w:rsidRPr="001E547D">
        <w:rPr>
          <w:lang w:val="en-US"/>
        </w:rPr>
        <w:t xml:space="preserve">            </w:t>
      </w:r>
      <w:r>
        <w:t>}</w:t>
      </w:r>
    </w:p>
    <w:p w:rsidR="001E547D" w:rsidRDefault="001E547D" w:rsidP="001E547D">
      <w:pPr>
        <w:pStyle w:val="a0"/>
      </w:pPr>
    </w:p>
    <w:p w:rsidR="001E547D" w:rsidRDefault="001E547D" w:rsidP="001E547D">
      <w:pPr>
        <w:pStyle w:val="a0"/>
      </w:pPr>
    </w:p>
    <w:p w:rsidR="001E547D" w:rsidRDefault="001E547D" w:rsidP="001E547D">
      <w:pPr>
        <w:pStyle w:val="a0"/>
      </w:pPr>
    </w:p>
    <w:p w:rsidR="001E547D" w:rsidRPr="001E547D" w:rsidRDefault="001E547D" w:rsidP="001E547D">
      <w:pPr>
        <w:pStyle w:val="a0"/>
      </w:pPr>
      <w:r>
        <w:t xml:space="preserve"> return </w:t>
      </w:r>
      <w:proofErr w:type="gramStart"/>
      <w:r>
        <w:t>0;  }</w:t>
      </w:r>
      <w:proofErr w:type="gramEnd"/>
    </w:p>
    <w:p w:rsidR="002D23DF" w:rsidRDefault="002D23DF" w:rsidP="002D23DF">
      <w:pPr>
        <w:pStyle w:val="2"/>
      </w:pPr>
      <w:bookmarkStart w:id="16" w:name="_Toc47344418"/>
      <w:r>
        <w:t>Додаток(б)</w:t>
      </w:r>
      <w:bookmarkEnd w:id="16"/>
    </w:p>
    <w:p w:rsidR="001E547D" w:rsidRPr="001E547D" w:rsidRDefault="001E547D" w:rsidP="001E547D">
      <w:pPr>
        <w:pStyle w:val="a0"/>
      </w:pPr>
      <w:r>
        <w:rPr>
          <w:noProof/>
        </w:rPr>
        <w:drawing>
          <wp:inline distT="0" distB="0" distL="0" distR="0" wp14:anchorId="233004FA" wp14:editId="4BF29E1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F" w:rsidRDefault="002D23DF" w:rsidP="002D23DF">
      <w:pPr>
        <w:jc w:val="center"/>
        <w:rPr>
          <w:sz w:val="28"/>
          <w:lang w:val="uk-UA"/>
        </w:rPr>
      </w:pPr>
    </w:p>
    <w:p w:rsidR="002D23DF" w:rsidRDefault="002D23DF" w:rsidP="002D23DF">
      <w:pPr>
        <w:pStyle w:val="1"/>
        <w:pageBreakBefore/>
      </w:pPr>
      <w:bookmarkStart w:id="17" w:name="_Toc47344419"/>
      <w:r>
        <w:rPr>
          <w:bCs/>
        </w:rPr>
        <w:lastRenderedPageBreak/>
        <w:t>Завдання 3</w:t>
      </w:r>
      <w:bookmarkEnd w:id="17"/>
    </w:p>
    <w:p w:rsidR="002D23DF" w:rsidRDefault="002D23DF" w:rsidP="002D23DF">
      <w:pPr>
        <w:pStyle w:val="2"/>
      </w:pPr>
      <w:bookmarkStart w:id="18" w:name="_Toc47344420"/>
      <w:r>
        <w:t>ПОСТАНОВКА ЗАДАЧІ</w:t>
      </w:r>
      <w:bookmarkEnd w:id="18"/>
    </w:p>
    <w:p w:rsidR="002D23DF" w:rsidRDefault="002D23DF" w:rsidP="002D23DF">
      <w:pPr>
        <w:pStyle w:val="3"/>
      </w:pPr>
      <w:bookmarkStart w:id="19" w:name="_Toc47344421"/>
      <w:r>
        <w:t>Опис завдання</w:t>
      </w:r>
      <w:bookmarkEnd w:id="19"/>
    </w:p>
    <w:p w:rsidR="001E547D" w:rsidRPr="005404E1" w:rsidRDefault="001E547D" w:rsidP="001E547D">
      <w:pPr>
        <w:pStyle w:val="af2"/>
        <w:ind w:left="540" w:hanging="1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15. </w:t>
      </w:r>
      <w:r w:rsidRPr="005404E1">
        <w:rPr>
          <w:rFonts w:ascii="Times New Roman" w:hAnsi="Times New Roman"/>
          <w:sz w:val="28"/>
          <w:szCs w:val="28"/>
        </w:rPr>
        <w:t xml:space="preserve">Задано два </w:t>
      </w:r>
      <w:r>
        <w:rPr>
          <w:rFonts w:ascii="Times New Roman" w:hAnsi="Times New Roman"/>
          <w:sz w:val="28"/>
          <w:szCs w:val="28"/>
        </w:rPr>
        <w:t>масиви</w:t>
      </w:r>
      <w:r w:rsidRPr="005404E1">
        <w:rPr>
          <w:rFonts w:ascii="Times New Roman" w:hAnsi="Times New Roman"/>
          <w:sz w:val="28"/>
          <w:szCs w:val="28"/>
        </w:rPr>
        <w:t xml:space="preserve"> A(8) та B(8), якi упорядкованi за </w:t>
      </w:r>
      <w:r>
        <w:rPr>
          <w:rFonts w:ascii="Times New Roman" w:hAnsi="Times New Roman"/>
          <w:sz w:val="28"/>
          <w:szCs w:val="28"/>
        </w:rPr>
        <w:t>спаданням</w:t>
      </w:r>
      <w:r w:rsidRPr="005404E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5404E1">
        <w:rPr>
          <w:rFonts w:ascii="Times New Roman" w:hAnsi="Times New Roman"/>
          <w:sz w:val="28"/>
          <w:szCs w:val="28"/>
        </w:rPr>
        <w:t xml:space="preserve">Визначити кiлькicть елементiв, що спiвпадають у двох </w:t>
      </w:r>
      <w:r>
        <w:rPr>
          <w:rFonts w:ascii="Times New Roman" w:hAnsi="Times New Roman"/>
          <w:sz w:val="28"/>
          <w:szCs w:val="28"/>
        </w:rPr>
        <w:t>масива</w:t>
      </w:r>
      <w:r w:rsidRPr="005404E1">
        <w:rPr>
          <w:rFonts w:ascii="Times New Roman" w:hAnsi="Times New Roman"/>
          <w:sz w:val="28"/>
          <w:szCs w:val="28"/>
        </w:rPr>
        <w:t>х та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5404E1">
        <w:rPr>
          <w:rFonts w:ascii="Times New Roman" w:hAnsi="Times New Roman"/>
          <w:sz w:val="28"/>
          <w:szCs w:val="28"/>
        </w:rPr>
        <w:t>їх значення. Вивести вихiднi масиви, елементи, що спiвпадають та їх кількість.</w:t>
      </w:r>
    </w:p>
    <w:p w:rsidR="001E547D" w:rsidRPr="001E547D" w:rsidRDefault="001E547D" w:rsidP="001E547D">
      <w:pPr>
        <w:pStyle w:val="a0"/>
      </w:pPr>
    </w:p>
    <w:p w:rsidR="002D23DF" w:rsidRDefault="002D23DF" w:rsidP="002D23DF">
      <w:pPr>
        <w:pStyle w:val="2"/>
      </w:pPr>
      <w:bookmarkStart w:id="20" w:name="_Toc47344422"/>
      <w:r>
        <w:t>ТЕОРЕТИЧНІ ВІДОМОСТІ</w:t>
      </w:r>
      <w:bookmarkEnd w:id="20"/>
    </w:p>
    <w:p w:rsidR="005039A2" w:rsidRDefault="005039A2" w:rsidP="005039A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bookmarkStart w:id="21" w:name="_Toc47344423"/>
      <w:r>
        <w:rPr>
          <w:rFonts w:ascii="Arial" w:hAnsi="Arial" w:cs="Arial"/>
          <w:b/>
          <w:bCs/>
          <w:color w:val="202122"/>
          <w:sz w:val="21"/>
          <w:szCs w:val="21"/>
        </w:rPr>
        <w:t>Умовний перехід</w:t>
      </w:r>
      <w:r>
        <w:rPr>
          <w:rFonts w:ascii="Arial" w:hAnsi="Arial" w:cs="Arial"/>
          <w:color w:val="202122"/>
          <w:sz w:val="21"/>
          <w:szCs w:val="21"/>
        </w:rPr>
        <w:t> — конструкція </w:t>
      </w:r>
      <w:hyperlink r:id="rId24" w:tooltip="Мова програмування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мови програмування</w:t>
        </w:r>
      </w:hyperlink>
      <w:r>
        <w:rPr>
          <w:rFonts w:ascii="Arial" w:hAnsi="Arial" w:cs="Arial"/>
          <w:color w:val="202122"/>
          <w:sz w:val="21"/>
          <w:szCs w:val="21"/>
        </w:rPr>
        <w:t>, яка дозволяє виконувати різні дії залежно від </w:t>
      </w:r>
      <w:hyperlink r:id="rId25" w:tooltip="Логічний тип даних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булевого</w:t>
        </w:r>
      </w:hyperlink>
      <w:r>
        <w:rPr>
          <w:rFonts w:ascii="Arial" w:hAnsi="Arial" w:cs="Arial"/>
          <w:color w:val="202122"/>
          <w:sz w:val="21"/>
          <w:szCs w:val="21"/>
        </w:rPr>
        <w:t> значення умови вказаної програмістом.</w:t>
      </w:r>
    </w:p>
    <w:p w:rsidR="005039A2" w:rsidRDefault="005039A2" w:rsidP="005039A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Найбільш часто умовний перехід має дві стадії: на першій відбувається порівняння між собою деяких величин, що визначають умову переходу, а на другій виконується сам перехід.</w:t>
      </w:r>
    </w:p>
    <w:p w:rsidR="005039A2" w:rsidRDefault="005039A2" w:rsidP="005039A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Необхідність коректної обробки умовних переходів накладає серйозний відбиток на логіку роботи сучасних конвеєрних процесорів</w:t>
      </w:r>
      <w:hyperlink r:id="rId26" w:anchor="cite_note-1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  <w:vertAlign w:val="superscript"/>
          </w:rPr>
          <w:t>[1]</w:t>
        </w:r>
      </w:hyperlink>
      <w:r>
        <w:rPr>
          <w:rFonts w:ascii="Arial" w:hAnsi="Arial" w:cs="Arial"/>
          <w:color w:val="202122"/>
          <w:sz w:val="21"/>
          <w:szCs w:val="21"/>
        </w:rPr>
        <w:t>. Умовні переходи можуть виконуватися двома способами. Виконувані переходи часто змінюють значення лічильника команд </w:t>
      </w:r>
      <w:hyperlink r:id="rId27" w:tooltip="Процесор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процесора</w:t>
        </w:r>
      </w:hyperlink>
      <w:r>
        <w:rPr>
          <w:rFonts w:ascii="Arial" w:hAnsi="Arial" w:cs="Arial"/>
          <w:color w:val="202122"/>
          <w:sz w:val="21"/>
          <w:szCs w:val="21"/>
        </w:rPr>
        <w:t xml:space="preserve"> на обчислене значення адреси переходу. Невиконувані — додають до значення лічильника команд число, рівне довжині поточної команди в байтах, для переходу до виконання наступної </w:t>
      </w:r>
      <w:r>
        <w:rPr>
          <w:rFonts w:ascii="Arial" w:hAnsi="Arial" w:cs="Arial"/>
          <w:color w:val="202122"/>
          <w:sz w:val="21"/>
          <w:szCs w:val="21"/>
        </w:rPr>
        <w:lastRenderedPageBreak/>
        <w:t>команди. Неправильне визначення типу умовного переходу може призводити до виникнення суттєвих затримок в роботі конвеєра і відповідно до великої втрати продуктивності </w:t>
      </w:r>
      <w:hyperlink r:id="rId28" w:tooltip="Комп'ютер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комп'ютера</w:t>
        </w:r>
      </w:hyperlink>
      <w:r>
        <w:rPr>
          <w:rFonts w:ascii="Arial" w:hAnsi="Arial" w:cs="Arial"/>
          <w:color w:val="202122"/>
          <w:sz w:val="21"/>
          <w:szCs w:val="21"/>
        </w:rPr>
        <w:t>.</w:t>
      </w:r>
    </w:p>
    <w:p w:rsidR="005039A2" w:rsidRDefault="005039A2" w:rsidP="005039A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b/>
          <w:bCs/>
          <w:color w:val="202122"/>
          <w:sz w:val="21"/>
          <w:szCs w:val="21"/>
        </w:rPr>
        <w:t>Цикл</w:t>
      </w:r>
      <w:r>
        <w:rPr>
          <w:rFonts w:ascii="Arial" w:hAnsi="Arial" w:cs="Arial"/>
          <w:color w:val="202122"/>
          <w:sz w:val="21"/>
          <w:szCs w:val="21"/>
        </w:rPr>
        <w:t> (</w:t>
      </w:r>
      <w:hyperlink r:id="rId29" w:tooltip="Латинська мова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lang w:val="la-Latn"/>
        </w:rPr>
        <w:t>cyclus</w:t>
      </w:r>
      <w:r>
        <w:rPr>
          <w:rFonts w:ascii="Arial" w:hAnsi="Arial" w:cs="Arial"/>
          <w:color w:val="202122"/>
          <w:sz w:val="21"/>
          <w:szCs w:val="21"/>
        </w:rPr>
        <w:t>, від </w:t>
      </w:r>
      <w:hyperlink r:id="rId30" w:tooltip="Грецька мова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грец.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r>
        <w:rPr>
          <w:rFonts w:ascii="Palatino Linotype" w:hAnsi="Palatino Linotype" w:cs="Arial"/>
          <w:color w:val="202122"/>
          <w:sz w:val="21"/>
          <w:szCs w:val="21"/>
          <w:lang w:val="el-GR"/>
        </w:rPr>
        <w:t>kuklos</w:t>
      </w:r>
      <w:r>
        <w:rPr>
          <w:rFonts w:ascii="Arial" w:hAnsi="Arial" w:cs="Arial"/>
          <w:color w:val="202122"/>
          <w:sz w:val="21"/>
          <w:szCs w:val="21"/>
        </w:rPr>
        <w:t> — </w:t>
      </w:r>
      <w:hyperlink r:id="rId31" w:tooltip="Круг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круг</w:t>
        </w:r>
      </w:hyperlink>
      <w:r>
        <w:rPr>
          <w:rFonts w:ascii="Arial" w:hAnsi="Arial" w:cs="Arial"/>
          <w:color w:val="202122"/>
          <w:sz w:val="21"/>
          <w:szCs w:val="21"/>
        </w:rPr>
        <w:t>) — завершена </w:t>
      </w:r>
      <w:hyperlink r:id="rId32" w:tooltip="Послідовність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послідовність</w:t>
        </w:r>
      </w:hyperlink>
      <w:r>
        <w:rPr>
          <w:rFonts w:ascii="Arial" w:hAnsi="Arial" w:cs="Arial"/>
          <w:color w:val="202122"/>
          <w:sz w:val="21"/>
          <w:szCs w:val="21"/>
        </w:rPr>
        <w:t> функціонування матеріально-технічних компонентів об'єкта (</w:t>
      </w:r>
      <w:hyperlink r:id="rId33" w:tooltip="Явище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явища</w:t>
        </w:r>
      </w:hyperlink>
      <w:r>
        <w:rPr>
          <w:rFonts w:ascii="Arial" w:hAnsi="Arial" w:cs="Arial"/>
          <w:color w:val="202122"/>
          <w:sz w:val="21"/>
          <w:szCs w:val="21"/>
        </w:rPr>
        <w:t>) в просторі та часі. Коло подій, явищ, частин.</w:t>
      </w:r>
    </w:p>
    <w:p w:rsidR="005039A2" w:rsidRDefault="005039A2" w:rsidP="005039A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Цикл — сукупність взаємозв'язаних явищ, процесів, що створюють закінчене коло розвитку протягом якогось проміжку часу (напр., Ц. виробничий, Ц. парової машини, двигуна внутрішнього згоряння). Замкнений Ц. — технологічний процес, за яким певний продукт переробки багаторазово повертається до вихідної операції і бере участь у наступному циклі переробки. У гірничій справі це, напр., процес подрібнення руди в замкненому Ц., багаторазове використання технологічної води в Ц. збагачення після її реґенерації (прояснення).</w:t>
      </w:r>
    </w:p>
    <w:p w:rsidR="002D23DF" w:rsidRDefault="002D23DF" w:rsidP="002D23DF">
      <w:pPr>
        <w:pStyle w:val="2"/>
      </w:pPr>
      <w:r>
        <w:t>СХЕМИ АЛГОРИТМІВ ОСНОВНИХ ФУНКЦІЙ</w:t>
      </w:r>
      <w:bookmarkEnd w:id="21"/>
    </w:p>
    <w:p w:rsidR="004A2FE1" w:rsidRPr="004A2FE1" w:rsidRDefault="004A2FE1" w:rsidP="004A2FE1">
      <w:pPr>
        <w:pStyle w:val="a0"/>
        <w:rPr>
          <w:lang w:val="uk-UA"/>
        </w:rPr>
      </w:pPr>
      <w:r>
        <w:rPr>
          <w:lang w:val="uk-UA"/>
        </w:rPr>
        <w:t>Запустити 2вимірний цикл в якому будуть перебиратись елементи 2 масивів на знаходження одинакових елементів</w:t>
      </w:r>
    </w:p>
    <w:p w:rsidR="002D23DF" w:rsidRDefault="002D23DF" w:rsidP="002D23DF">
      <w:pPr>
        <w:pStyle w:val="2"/>
      </w:pPr>
      <w:bookmarkStart w:id="22" w:name="_Toc47344424"/>
      <w:r>
        <w:t>Висновок</w:t>
      </w:r>
      <w:bookmarkEnd w:id="22"/>
    </w:p>
    <w:p w:rsidR="004A2FE1" w:rsidRPr="004A2FE1" w:rsidRDefault="004A2FE1" w:rsidP="004A2FE1">
      <w:pPr>
        <w:pStyle w:val="a0"/>
        <w:rPr>
          <w:lang w:val="uk-UA"/>
        </w:rPr>
      </w:pPr>
      <w:r>
        <w:rPr>
          <w:lang w:val="uk-UA"/>
        </w:rPr>
        <w:t>Я навчився працювати з 2вимірними циклами</w:t>
      </w:r>
    </w:p>
    <w:p w:rsidR="002D23DF" w:rsidRDefault="002D23DF" w:rsidP="002D23DF">
      <w:pPr>
        <w:pStyle w:val="2"/>
      </w:pPr>
      <w:bookmarkStart w:id="23" w:name="_Toc47344425"/>
      <w:r>
        <w:t>Додаток(а)</w:t>
      </w:r>
      <w:bookmarkEnd w:id="23"/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>#include &lt;iostream&gt;</w:t>
      </w:r>
    </w:p>
    <w:p w:rsidR="004A2FE1" w:rsidRPr="004A2FE1" w:rsidRDefault="004A2FE1" w:rsidP="004A2FE1">
      <w:pPr>
        <w:pStyle w:val="a0"/>
        <w:rPr>
          <w:lang w:val="en-US"/>
        </w:rPr>
      </w:pPr>
    </w:p>
    <w:p w:rsidR="004A2FE1" w:rsidRPr="004A2FE1" w:rsidRDefault="004A2FE1" w:rsidP="004A2FE1">
      <w:pPr>
        <w:pStyle w:val="a0"/>
        <w:rPr>
          <w:lang w:val="en-US"/>
        </w:rPr>
      </w:pPr>
      <w:proofErr w:type="gramStart"/>
      <w:r w:rsidRPr="004A2FE1">
        <w:rPr>
          <w:lang w:val="en-US"/>
        </w:rPr>
        <w:t>using</w:t>
      </w:r>
      <w:proofErr w:type="gramEnd"/>
      <w:r w:rsidRPr="004A2FE1">
        <w:rPr>
          <w:lang w:val="en-US"/>
        </w:rPr>
        <w:t xml:space="preserve"> namespace std;</w:t>
      </w:r>
    </w:p>
    <w:p w:rsidR="004A2FE1" w:rsidRPr="004A2FE1" w:rsidRDefault="004A2FE1" w:rsidP="004A2FE1">
      <w:pPr>
        <w:pStyle w:val="a0"/>
        <w:rPr>
          <w:lang w:val="en-US"/>
        </w:rPr>
      </w:pPr>
      <w:proofErr w:type="gramStart"/>
      <w:r w:rsidRPr="004A2FE1">
        <w:rPr>
          <w:lang w:val="en-US"/>
        </w:rPr>
        <w:t>float</w:t>
      </w:r>
      <w:proofErr w:type="gramEnd"/>
      <w:r w:rsidRPr="004A2FE1">
        <w:rPr>
          <w:lang w:val="en-US"/>
        </w:rPr>
        <w:t xml:space="preserve"> A[8], B[8], k;</w:t>
      </w:r>
    </w:p>
    <w:p w:rsidR="004A2FE1" w:rsidRPr="004A2FE1" w:rsidRDefault="004A2FE1" w:rsidP="004A2FE1">
      <w:pPr>
        <w:pStyle w:val="a0"/>
        <w:rPr>
          <w:lang w:val="en-US"/>
        </w:rPr>
      </w:pPr>
      <w:proofErr w:type="gramStart"/>
      <w:r w:rsidRPr="004A2FE1">
        <w:rPr>
          <w:lang w:val="en-US"/>
        </w:rPr>
        <w:t>int</w:t>
      </w:r>
      <w:proofErr w:type="gramEnd"/>
      <w:r w:rsidRPr="004A2FE1">
        <w:rPr>
          <w:lang w:val="en-US"/>
        </w:rPr>
        <w:t xml:space="preserve"> main()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>{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   std::cout &lt;&lt; "Vvedit masiv </w:t>
      </w:r>
      <w:proofErr w:type="gramStart"/>
      <w:r w:rsidRPr="004A2FE1">
        <w:rPr>
          <w:lang w:val="en-US"/>
        </w:rPr>
        <w:t>A[</w:t>
      </w:r>
      <w:proofErr w:type="gramEnd"/>
      <w:r w:rsidRPr="004A2FE1">
        <w:rPr>
          <w:lang w:val="en-US"/>
        </w:rPr>
        <w:t xml:space="preserve">8]:" &lt;&lt; std::endl;    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   </w:t>
      </w:r>
      <w:proofErr w:type="gramStart"/>
      <w:r w:rsidRPr="004A2FE1">
        <w:rPr>
          <w:lang w:val="en-US"/>
        </w:rPr>
        <w:t>for</w:t>
      </w:r>
      <w:proofErr w:type="gramEnd"/>
      <w:r w:rsidRPr="004A2FE1">
        <w:rPr>
          <w:lang w:val="en-US"/>
        </w:rPr>
        <w:t xml:space="preserve"> (int i=0; i&lt;8; i++){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       std::cin &gt;&gt; A[i];</w:t>
      </w:r>
    </w:p>
    <w:p w:rsidR="004A2FE1" w:rsidRDefault="004A2FE1" w:rsidP="004A2FE1">
      <w:pPr>
        <w:pStyle w:val="a0"/>
      </w:pPr>
      <w:r w:rsidRPr="004A2FE1">
        <w:rPr>
          <w:lang w:val="en-US"/>
        </w:rPr>
        <w:t xml:space="preserve">    </w:t>
      </w:r>
      <w:r>
        <w:t>}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   std::cout &lt;&lt; "Vvedit masiv </w:t>
      </w:r>
      <w:proofErr w:type="gramStart"/>
      <w:r w:rsidRPr="004A2FE1">
        <w:rPr>
          <w:lang w:val="en-US"/>
        </w:rPr>
        <w:t>B[</w:t>
      </w:r>
      <w:proofErr w:type="gramEnd"/>
      <w:r w:rsidRPr="004A2FE1">
        <w:rPr>
          <w:lang w:val="en-US"/>
        </w:rPr>
        <w:t xml:space="preserve">8]:" &lt;&lt; std::endl;    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   </w:t>
      </w:r>
      <w:proofErr w:type="gramStart"/>
      <w:r w:rsidRPr="004A2FE1">
        <w:rPr>
          <w:lang w:val="en-US"/>
        </w:rPr>
        <w:t>for</w:t>
      </w:r>
      <w:proofErr w:type="gramEnd"/>
      <w:r w:rsidRPr="004A2FE1">
        <w:rPr>
          <w:lang w:val="en-US"/>
        </w:rPr>
        <w:t xml:space="preserve"> (int i=0; i&lt;8; i++){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       std::cin &gt;&gt; B[i];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   }    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   std::cout &lt;&lt; "4isla: " &lt;&lt; std::ends;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   </w:t>
      </w:r>
      <w:proofErr w:type="gramStart"/>
      <w:r w:rsidRPr="004A2FE1">
        <w:rPr>
          <w:lang w:val="en-US"/>
        </w:rPr>
        <w:t>for</w:t>
      </w:r>
      <w:proofErr w:type="gramEnd"/>
      <w:r w:rsidRPr="004A2FE1">
        <w:rPr>
          <w:lang w:val="en-US"/>
        </w:rPr>
        <w:t xml:space="preserve"> (int i=0; i&lt;8; i++){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       </w:t>
      </w:r>
      <w:proofErr w:type="gramStart"/>
      <w:r w:rsidRPr="004A2FE1">
        <w:rPr>
          <w:lang w:val="en-US"/>
        </w:rPr>
        <w:t>for</w:t>
      </w:r>
      <w:proofErr w:type="gramEnd"/>
      <w:r w:rsidRPr="004A2FE1">
        <w:rPr>
          <w:lang w:val="en-US"/>
        </w:rPr>
        <w:t xml:space="preserve"> (int j=0; j&lt;8; j++){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           </w:t>
      </w:r>
      <w:proofErr w:type="gramStart"/>
      <w:r w:rsidRPr="004A2FE1">
        <w:rPr>
          <w:lang w:val="en-US"/>
        </w:rPr>
        <w:t>if(</w:t>
      </w:r>
      <w:proofErr w:type="gramEnd"/>
      <w:r w:rsidRPr="004A2FE1">
        <w:rPr>
          <w:lang w:val="en-US"/>
        </w:rPr>
        <w:t>A[i] == B[j]){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lastRenderedPageBreak/>
        <w:t xml:space="preserve">                </w:t>
      </w:r>
      <w:proofErr w:type="gramStart"/>
      <w:r w:rsidRPr="004A2FE1">
        <w:rPr>
          <w:lang w:val="en-US"/>
        </w:rPr>
        <w:t>k</w:t>
      </w:r>
      <w:proofErr w:type="gramEnd"/>
      <w:r w:rsidRPr="004A2FE1">
        <w:rPr>
          <w:lang w:val="en-US"/>
        </w:rPr>
        <w:t>++;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               std::cout &lt;&lt;A[i] &lt;&lt; " " &lt;&lt; std::ends;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           }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       }   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   }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   std::cout &lt;&lt; " - odinakovi v 2 masivah \nkilkist = " &lt;&lt; k &lt;&lt; std::endl;</w:t>
      </w:r>
    </w:p>
    <w:p w:rsidR="004A2FE1" w:rsidRDefault="004A2FE1" w:rsidP="004A2FE1">
      <w:pPr>
        <w:pStyle w:val="a0"/>
      </w:pPr>
      <w:r w:rsidRPr="004A2FE1">
        <w:rPr>
          <w:lang w:val="en-US"/>
        </w:rPr>
        <w:t xml:space="preserve">    </w:t>
      </w:r>
      <w:r>
        <w:t>return 0;</w:t>
      </w:r>
    </w:p>
    <w:p w:rsidR="004A2FE1" w:rsidRPr="004A2FE1" w:rsidRDefault="004A2FE1" w:rsidP="004A2FE1">
      <w:pPr>
        <w:pStyle w:val="a0"/>
      </w:pPr>
      <w:r>
        <w:t>}</w:t>
      </w:r>
    </w:p>
    <w:p w:rsidR="002D23DF" w:rsidRDefault="002D23DF" w:rsidP="002D23DF">
      <w:pPr>
        <w:pStyle w:val="2"/>
      </w:pPr>
      <w:bookmarkStart w:id="24" w:name="_Toc47344426"/>
      <w:r>
        <w:t>Додаток(б)</w:t>
      </w:r>
      <w:bookmarkEnd w:id="24"/>
    </w:p>
    <w:p w:rsidR="004A2FE1" w:rsidRPr="004A2FE1" w:rsidRDefault="004A2FE1" w:rsidP="004A2FE1">
      <w:pPr>
        <w:pStyle w:val="a0"/>
      </w:pPr>
      <w:r>
        <w:rPr>
          <w:noProof/>
        </w:rPr>
        <w:drawing>
          <wp:inline distT="0" distB="0" distL="0" distR="0" wp14:anchorId="5F3FBE2F" wp14:editId="2F2901D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F" w:rsidRDefault="002D23DF" w:rsidP="002D23DF">
      <w:pPr>
        <w:jc w:val="center"/>
        <w:rPr>
          <w:sz w:val="28"/>
          <w:lang w:val="uk-UA"/>
        </w:rPr>
      </w:pPr>
    </w:p>
    <w:p w:rsidR="002D23DF" w:rsidRDefault="002D23DF" w:rsidP="002D23DF">
      <w:pPr>
        <w:pStyle w:val="1"/>
        <w:pageBreakBefore/>
      </w:pPr>
      <w:bookmarkStart w:id="25" w:name="_Toc47344427"/>
      <w:r>
        <w:rPr>
          <w:bCs/>
        </w:rPr>
        <w:lastRenderedPageBreak/>
        <w:t>Завдання 4</w:t>
      </w:r>
      <w:bookmarkEnd w:id="25"/>
    </w:p>
    <w:p w:rsidR="002D23DF" w:rsidRDefault="002D23DF" w:rsidP="002D23DF">
      <w:pPr>
        <w:pStyle w:val="2"/>
      </w:pPr>
      <w:bookmarkStart w:id="26" w:name="_Toc47344428"/>
      <w:r>
        <w:t>ПОСТАНОВКА ЗАДАЧІ</w:t>
      </w:r>
      <w:bookmarkEnd w:id="26"/>
    </w:p>
    <w:p w:rsidR="002D23DF" w:rsidRDefault="002D23DF" w:rsidP="002D23DF">
      <w:pPr>
        <w:pStyle w:val="3"/>
      </w:pPr>
      <w:bookmarkStart w:id="27" w:name="_Toc47344429"/>
      <w:r>
        <w:t>Опис завдання</w:t>
      </w:r>
      <w:bookmarkEnd w:id="27"/>
    </w:p>
    <w:p w:rsidR="004A2FE1" w:rsidRPr="004B3AD1" w:rsidRDefault="004A2FE1" w:rsidP="004A2FE1">
      <w:pPr>
        <w:pStyle w:val="af2"/>
        <w:tabs>
          <w:tab w:val="left" w:pos="4680"/>
        </w:tabs>
        <w:ind w:left="540" w:hanging="360"/>
        <w:jc w:val="both"/>
        <w:rPr>
          <w:rFonts w:ascii="Times New Roman" w:hAnsi="Times New Roman"/>
          <w:sz w:val="28"/>
        </w:rPr>
      </w:pPr>
      <w:r w:rsidRPr="004B3AD1">
        <w:rPr>
          <w:rFonts w:ascii="Times New Roman" w:hAnsi="Times New Roman"/>
          <w:sz w:val="28"/>
        </w:rPr>
        <w:t xml:space="preserve">15. Визначити кількість ненульових елементів в матриці G(6,6). Вивести </w:t>
      </w:r>
      <w:r>
        <w:rPr>
          <w:rFonts w:ascii="Times New Roman" w:hAnsi="Times New Roman"/>
          <w:sz w:val="28"/>
        </w:rPr>
        <w:t>матрицю</w:t>
      </w:r>
      <w:r w:rsidRPr="004B3A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та </w:t>
      </w:r>
      <w:r w:rsidRPr="004B3AD1">
        <w:rPr>
          <w:rFonts w:ascii="Times New Roman" w:hAnsi="Times New Roman"/>
          <w:sz w:val="28"/>
        </w:rPr>
        <w:t>кількість ненульових елементів</w:t>
      </w:r>
    </w:p>
    <w:p w:rsidR="004A2FE1" w:rsidRPr="004A2FE1" w:rsidRDefault="004A2FE1" w:rsidP="004A2FE1">
      <w:pPr>
        <w:pStyle w:val="a0"/>
        <w:rPr>
          <w:lang w:val="uk-UA"/>
        </w:rPr>
      </w:pPr>
    </w:p>
    <w:p w:rsidR="002D23DF" w:rsidRDefault="002D23DF" w:rsidP="002D23DF">
      <w:pPr>
        <w:pStyle w:val="2"/>
      </w:pPr>
      <w:bookmarkStart w:id="28" w:name="_Toc47344430"/>
      <w:r>
        <w:t>ТЕОРЕТИЧНІ ВІДОМОСТІ</w:t>
      </w:r>
      <w:bookmarkEnd w:id="28"/>
    </w:p>
    <w:p w:rsidR="005039A2" w:rsidRDefault="005039A2" w:rsidP="005039A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bookmarkStart w:id="29" w:name="_Toc47344431"/>
      <w:r>
        <w:rPr>
          <w:rFonts w:ascii="Arial" w:hAnsi="Arial" w:cs="Arial"/>
          <w:b/>
          <w:bCs/>
          <w:color w:val="202122"/>
          <w:sz w:val="21"/>
          <w:szCs w:val="21"/>
        </w:rPr>
        <w:t>Цикл</w:t>
      </w:r>
      <w:r>
        <w:rPr>
          <w:rFonts w:ascii="Arial" w:hAnsi="Arial" w:cs="Arial"/>
          <w:color w:val="202122"/>
          <w:sz w:val="21"/>
          <w:szCs w:val="21"/>
        </w:rPr>
        <w:t> (</w:t>
      </w:r>
      <w:hyperlink r:id="rId35" w:tooltip="Латинська мова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lang w:val="la-Latn"/>
        </w:rPr>
        <w:t>cyclus</w:t>
      </w:r>
      <w:r>
        <w:rPr>
          <w:rFonts w:ascii="Arial" w:hAnsi="Arial" w:cs="Arial"/>
          <w:color w:val="202122"/>
          <w:sz w:val="21"/>
          <w:szCs w:val="21"/>
        </w:rPr>
        <w:t>, від </w:t>
      </w:r>
      <w:hyperlink r:id="rId36" w:tooltip="Грецька мова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грец.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r>
        <w:rPr>
          <w:rFonts w:ascii="Palatino Linotype" w:hAnsi="Palatino Linotype" w:cs="Arial"/>
          <w:color w:val="202122"/>
          <w:sz w:val="21"/>
          <w:szCs w:val="21"/>
          <w:lang w:val="el-GR"/>
        </w:rPr>
        <w:t>kuklos</w:t>
      </w:r>
      <w:r>
        <w:rPr>
          <w:rFonts w:ascii="Arial" w:hAnsi="Arial" w:cs="Arial"/>
          <w:color w:val="202122"/>
          <w:sz w:val="21"/>
          <w:szCs w:val="21"/>
        </w:rPr>
        <w:t> — </w:t>
      </w:r>
      <w:hyperlink r:id="rId37" w:tooltip="Круг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круг</w:t>
        </w:r>
      </w:hyperlink>
      <w:r>
        <w:rPr>
          <w:rFonts w:ascii="Arial" w:hAnsi="Arial" w:cs="Arial"/>
          <w:color w:val="202122"/>
          <w:sz w:val="21"/>
          <w:szCs w:val="21"/>
        </w:rPr>
        <w:t>) — завершена </w:t>
      </w:r>
      <w:hyperlink r:id="rId38" w:tooltip="Послідовність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послідовність</w:t>
        </w:r>
      </w:hyperlink>
      <w:r>
        <w:rPr>
          <w:rFonts w:ascii="Arial" w:hAnsi="Arial" w:cs="Arial"/>
          <w:color w:val="202122"/>
          <w:sz w:val="21"/>
          <w:szCs w:val="21"/>
        </w:rPr>
        <w:t> функціонування матеріально-технічних компонентів об'єкта (</w:t>
      </w:r>
      <w:hyperlink r:id="rId39" w:tooltip="Явище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явища</w:t>
        </w:r>
      </w:hyperlink>
      <w:r>
        <w:rPr>
          <w:rFonts w:ascii="Arial" w:hAnsi="Arial" w:cs="Arial"/>
          <w:color w:val="202122"/>
          <w:sz w:val="21"/>
          <w:szCs w:val="21"/>
        </w:rPr>
        <w:t>) в просторі та часі. Коло подій, явищ, частин.</w:t>
      </w:r>
    </w:p>
    <w:p w:rsidR="005039A2" w:rsidRDefault="005039A2" w:rsidP="005039A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Цикл — сукупність взаємозв'язаних явищ, процесів, що створюють закінчене коло розвитку протягом якогось проміжку часу (напр., Ц. виробничий, Ц. парової машини, двигуна внутрішнього згоряння). Замкнений Ц. — технологічний процес, за яким певний продукт переробки багаторазово повертається до вихідної операції і бере участь у наступному циклі переробки. У гірничій справі це, напр., процес подрібнення руди в замкненому Ц., багаторазове використання технологічної води в Ц. збагачення після її реґенерації (прояснення).</w:t>
      </w:r>
    </w:p>
    <w:p w:rsidR="002D23DF" w:rsidRDefault="002D23DF" w:rsidP="002D23DF">
      <w:pPr>
        <w:pStyle w:val="2"/>
      </w:pPr>
      <w:r>
        <w:lastRenderedPageBreak/>
        <w:t>СХЕМИ АЛГОРИТМІВ ОСНОВНИХ ФУНКЦІЙ</w:t>
      </w:r>
      <w:bookmarkEnd w:id="29"/>
    </w:p>
    <w:p w:rsidR="004A2FE1" w:rsidRPr="004A2FE1" w:rsidRDefault="004A2FE1" w:rsidP="004A2FE1">
      <w:pPr>
        <w:pStyle w:val="a0"/>
        <w:rPr>
          <w:lang w:val="uk-UA"/>
        </w:rPr>
      </w:pPr>
      <w:r>
        <w:rPr>
          <w:lang w:val="uk-UA"/>
        </w:rPr>
        <w:t>Створення підпрограми для обрахування кількості значеннь в матриці які не дорівнюють 0</w:t>
      </w:r>
    </w:p>
    <w:p w:rsidR="002D23DF" w:rsidRDefault="002D23DF" w:rsidP="002D23DF">
      <w:pPr>
        <w:pStyle w:val="2"/>
      </w:pPr>
      <w:bookmarkStart w:id="30" w:name="_Toc47344432"/>
      <w:r>
        <w:t>Висновок</w:t>
      </w:r>
      <w:bookmarkEnd w:id="30"/>
    </w:p>
    <w:p w:rsidR="004A2FE1" w:rsidRPr="004A2FE1" w:rsidRDefault="004A2FE1" w:rsidP="004A2FE1">
      <w:pPr>
        <w:pStyle w:val="a0"/>
        <w:rPr>
          <w:lang w:val="uk-UA"/>
        </w:rPr>
      </w:pPr>
      <w:r>
        <w:rPr>
          <w:lang w:val="uk-UA"/>
        </w:rPr>
        <w:t>Я навчився працювати з двовимірними масивами та матрицями</w:t>
      </w:r>
    </w:p>
    <w:p w:rsidR="002D23DF" w:rsidRDefault="002D23DF" w:rsidP="002D23DF">
      <w:pPr>
        <w:pStyle w:val="2"/>
      </w:pPr>
      <w:bookmarkStart w:id="31" w:name="_Toc47344433"/>
      <w:r>
        <w:t>Додаток(а)</w:t>
      </w:r>
      <w:bookmarkEnd w:id="31"/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># include&lt;stdio.h&gt;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>#include &lt;stdlib.h&gt;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>#include &lt;time.h&gt;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>#define N 6</w:t>
      </w:r>
    </w:p>
    <w:p w:rsidR="004A2FE1" w:rsidRPr="004A2FE1" w:rsidRDefault="004A2FE1" w:rsidP="004A2FE1">
      <w:pPr>
        <w:pStyle w:val="a0"/>
        <w:rPr>
          <w:lang w:val="en-US"/>
        </w:rPr>
      </w:pPr>
      <w:proofErr w:type="gramStart"/>
      <w:r w:rsidRPr="004A2FE1">
        <w:rPr>
          <w:lang w:val="en-US"/>
        </w:rPr>
        <w:t>void</w:t>
      </w:r>
      <w:proofErr w:type="gramEnd"/>
      <w:r w:rsidRPr="004A2FE1">
        <w:rPr>
          <w:lang w:val="en-US"/>
        </w:rPr>
        <w:t xml:space="preserve"> Zap(int G[][N], int n)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>{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</w:t>
      </w:r>
      <w:proofErr w:type="gramStart"/>
      <w:r w:rsidRPr="004A2FE1">
        <w:rPr>
          <w:lang w:val="en-US"/>
        </w:rPr>
        <w:t>int</w:t>
      </w:r>
      <w:proofErr w:type="gramEnd"/>
      <w:r w:rsidRPr="004A2FE1">
        <w:rPr>
          <w:lang w:val="en-US"/>
        </w:rPr>
        <w:t xml:space="preserve"> i, j;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</w:t>
      </w:r>
      <w:proofErr w:type="gramStart"/>
      <w:r w:rsidRPr="004A2FE1">
        <w:rPr>
          <w:lang w:val="en-US"/>
        </w:rPr>
        <w:t>for</w:t>
      </w:r>
      <w:proofErr w:type="gramEnd"/>
      <w:r w:rsidRPr="004A2FE1">
        <w:rPr>
          <w:lang w:val="en-US"/>
        </w:rPr>
        <w:t xml:space="preserve"> (i = 0; i &lt; n; i++)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</w:t>
      </w:r>
      <w:proofErr w:type="gramStart"/>
      <w:r w:rsidRPr="004A2FE1">
        <w:rPr>
          <w:lang w:val="en-US"/>
        </w:rPr>
        <w:t>for</w:t>
      </w:r>
      <w:proofErr w:type="gramEnd"/>
      <w:r w:rsidRPr="004A2FE1">
        <w:rPr>
          <w:lang w:val="en-US"/>
        </w:rPr>
        <w:t xml:space="preserve"> (j = 0; j &lt; n; j++)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G[i</w:t>
      </w:r>
      <w:proofErr w:type="gramStart"/>
      <w:r w:rsidRPr="004A2FE1">
        <w:rPr>
          <w:lang w:val="en-US"/>
        </w:rPr>
        <w:t>][</w:t>
      </w:r>
      <w:proofErr w:type="gramEnd"/>
      <w:r w:rsidRPr="004A2FE1">
        <w:rPr>
          <w:lang w:val="en-US"/>
        </w:rPr>
        <w:t>j] = rand()%10-1;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>}</w:t>
      </w:r>
    </w:p>
    <w:p w:rsidR="004A2FE1" w:rsidRPr="004A2FE1" w:rsidRDefault="004A2FE1" w:rsidP="004A2FE1">
      <w:pPr>
        <w:pStyle w:val="a0"/>
        <w:rPr>
          <w:lang w:val="en-US"/>
        </w:rPr>
      </w:pPr>
      <w:proofErr w:type="gramStart"/>
      <w:r w:rsidRPr="004A2FE1">
        <w:rPr>
          <w:lang w:val="en-US"/>
        </w:rPr>
        <w:t>void</w:t>
      </w:r>
      <w:proofErr w:type="gramEnd"/>
      <w:r w:rsidRPr="004A2FE1">
        <w:rPr>
          <w:lang w:val="en-US"/>
        </w:rPr>
        <w:t xml:space="preserve"> Vuvid(int G[][N], int n)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>{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</w:t>
      </w:r>
      <w:proofErr w:type="gramStart"/>
      <w:r w:rsidRPr="004A2FE1">
        <w:rPr>
          <w:lang w:val="en-US"/>
        </w:rPr>
        <w:t>int</w:t>
      </w:r>
      <w:proofErr w:type="gramEnd"/>
      <w:r w:rsidRPr="004A2FE1">
        <w:rPr>
          <w:lang w:val="en-US"/>
        </w:rPr>
        <w:t xml:space="preserve"> i, j;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</w:t>
      </w:r>
      <w:proofErr w:type="gramStart"/>
      <w:r w:rsidRPr="004A2FE1">
        <w:rPr>
          <w:lang w:val="en-US"/>
        </w:rPr>
        <w:t>for</w:t>
      </w:r>
      <w:proofErr w:type="gramEnd"/>
      <w:r w:rsidRPr="004A2FE1">
        <w:rPr>
          <w:lang w:val="en-US"/>
        </w:rPr>
        <w:t xml:space="preserve"> (i = 0; i &lt; n; i++)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{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</w:t>
      </w:r>
      <w:proofErr w:type="gramStart"/>
      <w:r w:rsidRPr="004A2FE1">
        <w:rPr>
          <w:lang w:val="en-US"/>
        </w:rPr>
        <w:t>for</w:t>
      </w:r>
      <w:proofErr w:type="gramEnd"/>
      <w:r w:rsidRPr="004A2FE1">
        <w:rPr>
          <w:lang w:val="en-US"/>
        </w:rPr>
        <w:t xml:space="preserve"> (j = 0; j &lt; n; j++)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</w:t>
      </w:r>
      <w:proofErr w:type="gramStart"/>
      <w:r w:rsidRPr="004A2FE1">
        <w:rPr>
          <w:lang w:val="en-US"/>
        </w:rPr>
        <w:t>printf(</w:t>
      </w:r>
      <w:proofErr w:type="gramEnd"/>
      <w:r w:rsidRPr="004A2FE1">
        <w:rPr>
          <w:lang w:val="en-US"/>
        </w:rPr>
        <w:t>"%d  ", G[i][j]);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</w:t>
      </w:r>
      <w:proofErr w:type="gramStart"/>
      <w:r w:rsidRPr="004A2FE1">
        <w:rPr>
          <w:lang w:val="en-US"/>
        </w:rPr>
        <w:t>printf(</w:t>
      </w:r>
      <w:proofErr w:type="gramEnd"/>
      <w:r w:rsidRPr="004A2FE1">
        <w:rPr>
          <w:lang w:val="en-US"/>
        </w:rPr>
        <w:t>"\n");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}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>}</w:t>
      </w:r>
    </w:p>
    <w:p w:rsidR="004A2FE1" w:rsidRPr="004A2FE1" w:rsidRDefault="004A2FE1" w:rsidP="004A2FE1">
      <w:pPr>
        <w:pStyle w:val="a0"/>
        <w:rPr>
          <w:lang w:val="en-US"/>
        </w:rPr>
      </w:pPr>
    </w:p>
    <w:p w:rsidR="004A2FE1" w:rsidRPr="004A2FE1" w:rsidRDefault="004A2FE1" w:rsidP="004A2FE1">
      <w:pPr>
        <w:pStyle w:val="a0"/>
        <w:rPr>
          <w:lang w:val="en-US"/>
        </w:rPr>
      </w:pPr>
      <w:proofErr w:type="gramStart"/>
      <w:r w:rsidRPr="004A2FE1">
        <w:rPr>
          <w:lang w:val="en-US"/>
        </w:rPr>
        <w:t>void</w:t>
      </w:r>
      <w:proofErr w:type="gramEnd"/>
      <w:r w:rsidRPr="004A2FE1">
        <w:rPr>
          <w:lang w:val="en-US"/>
        </w:rPr>
        <w:t xml:space="preserve"> Kil(int G[][N], int n)</w:t>
      </w:r>
    </w:p>
    <w:p w:rsidR="004A2FE1" w:rsidRPr="001C04B8" w:rsidRDefault="004A2FE1" w:rsidP="004A2FE1">
      <w:pPr>
        <w:pStyle w:val="a0"/>
        <w:rPr>
          <w:lang w:val="en-US"/>
        </w:rPr>
      </w:pPr>
      <w:r w:rsidRPr="001C04B8">
        <w:rPr>
          <w:lang w:val="en-US"/>
        </w:rPr>
        <w:t>{</w:t>
      </w:r>
      <w:proofErr w:type="gramStart"/>
      <w:r w:rsidRPr="001C04B8">
        <w:rPr>
          <w:lang w:val="en-US"/>
        </w:rPr>
        <w:t>int</w:t>
      </w:r>
      <w:proofErr w:type="gramEnd"/>
      <w:r w:rsidRPr="001C04B8">
        <w:rPr>
          <w:lang w:val="en-US"/>
        </w:rPr>
        <w:t xml:space="preserve"> i,j,k=0;</w:t>
      </w:r>
    </w:p>
    <w:p w:rsidR="004A2FE1" w:rsidRPr="001C04B8" w:rsidRDefault="004A2FE1" w:rsidP="004A2FE1">
      <w:pPr>
        <w:pStyle w:val="a0"/>
        <w:rPr>
          <w:lang w:val="en-US"/>
        </w:rPr>
      </w:pP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 </w:t>
      </w:r>
      <w:proofErr w:type="gramStart"/>
      <w:r w:rsidRPr="004A2FE1">
        <w:rPr>
          <w:lang w:val="en-US"/>
        </w:rPr>
        <w:t>for(</w:t>
      </w:r>
      <w:proofErr w:type="gramEnd"/>
      <w:r w:rsidRPr="004A2FE1">
        <w:rPr>
          <w:lang w:val="en-US"/>
        </w:rPr>
        <w:t>i=0; i&lt;6; i++)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 </w:t>
      </w:r>
      <w:proofErr w:type="gramStart"/>
      <w:r w:rsidRPr="004A2FE1">
        <w:rPr>
          <w:lang w:val="en-US"/>
        </w:rPr>
        <w:t>for(</w:t>
      </w:r>
      <w:proofErr w:type="gramEnd"/>
      <w:r w:rsidRPr="004A2FE1">
        <w:rPr>
          <w:lang w:val="en-US"/>
        </w:rPr>
        <w:t>j=0; j&lt;6; j++)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lastRenderedPageBreak/>
        <w:t xml:space="preserve">     </w:t>
      </w:r>
      <w:proofErr w:type="gramStart"/>
      <w:r w:rsidRPr="004A2FE1">
        <w:rPr>
          <w:lang w:val="en-US"/>
        </w:rPr>
        <w:t>if(</w:t>
      </w:r>
      <w:proofErr w:type="gramEnd"/>
      <w:r w:rsidRPr="004A2FE1">
        <w:rPr>
          <w:lang w:val="en-US"/>
        </w:rPr>
        <w:t>G[i][j] !=0 )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       </w:t>
      </w:r>
      <w:proofErr w:type="gramStart"/>
      <w:r w:rsidRPr="004A2FE1">
        <w:rPr>
          <w:lang w:val="en-US"/>
        </w:rPr>
        <w:t>k</w:t>
      </w:r>
      <w:proofErr w:type="gramEnd"/>
      <w:r w:rsidRPr="004A2FE1">
        <w:rPr>
          <w:lang w:val="en-US"/>
        </w:rPr>
        <w:t>++;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       </w:t>
      </w:r>
      <w:proofErr w:type="gramStart"/>
      <w:r w:rsidRPr="004A2FE1">
        <w:rPr>
          <w:lang w:val="en-US"/>
        </w:rPr>
        <w:t>printf(</w:t>
      </w:r>
      <w:proofErr w:type="gramEnd"/>
      <w:r w:rsidRPr="004A2FE1">
        <w:rPr>
          <w:lang w:val="en-US"/>
        </w:rPr>
        <w:t>"\nK= = %d", k);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}</w:t>
      </w:r>
    </w:p>
    <w:p w:rsidR="004A2FE1" w:rsidRPr="004A2FE1" w:rsidRDefault="004A2FE1" w:rsidP="004A2FE1">
      <w:pPr>
        <w:pStyle w:val="a0"/>
        <w:rPr>
          <w:lang w:val="en-US"/>
        </w:rPr>
      </w:pPr>
      <w:proofErr w:type="gramStart"/>
      <w:r w:rsidRPr="004A2FE1">
        <w:rPr>
          <w:lang w:val="en-US"/>
        </w:rPr>
        <w:t>int</w:t>
      </w:r>
      <w:proofErr w:type="gramEnd"/>
      <w:r w:rsidRPr="004A2FE1">
        <w:rPr>
          <w:lang w:val="en-US"/>
        </w:rPr>
        <w:t xml:space="preserve"> main()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>{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</w:t>
      </w:r>
      <w:proofErr w:type="gramStart"/>
      <w:r w:rsidRPr="004A2FE1">
        <w:rPr>
          <w:lang w:val="en-US"/>
        </w:rPr>
        <w:t>int</w:t>
      </w:r>
      <w:proofErr w:type="gramEnd"/>
      <w:r w:rsidRPr="004A2FE1">
        <w:rPr>
          <w:lang w:val="en-US"/>
        </w:rPr>
        <w:t xml:space="preserve"> G[N][N];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</w:t>
      </w:r>
      <w:proofErr w:type="gramStart"/>
      <w:r w:rsidRPr="004A2FE1">
        <w:rPr>
          <w:lang w:val="en-US"/>
        </w:rPr>
        <w:t>srand(</w:t>
      </w:r>
      <w:proofErr w:type="gramEnd"/>
      <w:r w:rsidRPr="004A2FE1">
        <w:rPr>
          <w:lang w:val="en-US"/>
        </w:rPr>
        <w:t>time(NULL));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</w:t>
      </w:r>
      <w:proofErr w:type="gramStart"/>
      <w:r w:rsidRPr="004A2FE1">
        <w:rPr>
          <w:lang w:val="en-US"/>
        </w:rPr>
        <w:t>Zap(</w:t>
      </w:r>
      <w:proofErr w:type="gramEnd"/>
      <w:r w:rsidRPr="004A2FE1">
        <w:rPr>
          <w:lang w:val="en-US"/>
        </w:rPr>
        <w:t>G,  N);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</w:t>
      </w:r>
      <w:proofErr w:type="gramStart"/>
      <w:r w:rsidRPr="004A2FE1">
        <w:rPr>
          <w:lang w:val="en-US"/>
        </w:rPr>
        <w:t>printf(</w:t>
      </w:r>
      <w:proofErr w:type="gramEnd"/>
      <w:r w:rsidRPr="004A2FE1">
        <w:rPr>
          <w:lang w:val="en-US"/>
        </w:rPr>
        <w:t>"\nMatrix:");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</w:t>
      </w:r>
      <w:proofErr w:type="gramStart"/>
      <w:r w:rsidRPr="004A2FE1">
        <w:rPr>
          <w:lang w:val="en-US"/>
        </w:rPr>
        <w:t>printf(</w:t>
      </w:r>
      <w:proofErr w:type="gramEnd"/>
      <w:r w:rsidRPr="004A2FE1">
        <w:rPr>
          <w:lang w:val="en-US"/>
        </w:rPr>
        <w:t>"\n");</w:t>
      </w:r>
    </w:p>
    <w:p w:rsidR="004A2FE1" w:rsidRPr="004A2FE1" w:rsidRDefault="004A2FE1" w:rsidP="004A2FE1">
      <w:pPr>
        <w:pStyle w:val="a0"/>
        <w:rPr>
          <w:lang w:val="en-US"/>
        </w:rPr>
      </w:pPr>
      <w:r w:rsidRPr="004A2FE1">
        <w:rPr>
          <w:lang w:val="en-US"/>
        </w:rPr>
        <w:t xml:space="preserve"> </w:t>
      </w:r>
      <w:proofErr w:type="gramStart"/>
      <w:r w:rsidRPr="004A2FE1">
        <w:rPr>
          <w:lang w:val="en-US"/>
        </w:rPr>
        <w:t>Vuvid(</w:t>
      </w:r>
      <w:proofErr w:type="gramEnd"/>
      <w:r w:rsidRPr="004A2FE1">
        <w:rPr>
          <w:lang w:val="en-US"/>
        </w:rPr>
        <w:t>G, N);</w:t>
      </w:r>
    </w:p>
    <w:p w:rsidR="004A2FE1" w:rsidRDefault="004A2FE1" w:rsidP="004A2FE1">
      <w:pPr>
        <w:pStyle w:val="a0"/>
      </w:pPr>
      <w:r>
        <w:t>Kil(</w:t>
      </w:r>
      <w:proofErr w:type="gramStart"/>
      <w:r>
        <w:t>G,N</w:t>
      </w:r>
      <w:proofErr w:type="gramEnd"/>
      <w:r>
        <w:t>);</w:t>
      </w:r>
    </w:p>
    <w:p w:rsidR="004A2FE1" w:rsidRPr="004A2FE1" w:rsidRDefault="004A2FE1" w:rsidP="004A2FE1">
      <w:pPr>
        <w:pStyle w:val="a0"/>
      </w:pPr>
      <w:r>
        <w:t xml:space="preserve"> return 0;}</w:t>
      </w:r>
    </w:p>
    <w:p w:rsidR="002D23DF" w:rsidRDefault="002D23DF" w:rsidP="002D23DF">
      <w:pPr>
        <w:pStyle w:val="2"/>
      </w:pPr>
      <w:bookmarkStart w:id="32" w:name="_Toc47344434"/>
      <w:r>
        <w:t>Додаток(б)</w:t>
      </w:r>
      <w:bookmarkEnd w:id="32"/>
      <w:r w:rsidR="004A2FE1" w:rsidRPr="004A2FE1">
        <w:rPr>
          <w:noProof/>
        </w:rPr>
        <w:t xml:space="preserve"> </w:t>
      </w:r>
      <w:r w:rsidR="004A2FE1">
        <w:rPr>
          <w:noProof/>
        </w:rPr>
        <w:drawing>
          <wp:inline distT="0" distB="0" distL="0" distR="0" wp14:anchorId="0F185F73" wp14:editId="05B76F7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F" w:rsidRDefault="002D23DF" w:rsidP="002D23DF">
      <w:pPr>
        <w:jc w:val="center"/>
        <w:rPr>
          <w:sz w:val="28"/>
          <w:lang w:val="uk-UA"/>
        </w:rPr>
      </w:pPr>
    </w:p>
    <w:p w:rsidR="002D23DF" w:rsidRDefault="002D23DF" w:rsidP="002D23DF">
      <w:pPr>
        <w:pStyle w:val="1"/>
        <w:pageBreakBefore/>
      </w:pPr>
      <w:bookmarkStart w:id="33" w:name="_Toc47344435"/>
      <w:r>
        <w:rPr>
          <w:bCs/>
        </w:rPr>
        <w:lastRenderedPageBreak/>
        <w:t>Завдання 5</w:t>
      </w:r>
      <w:bookmarkEnd w:id="33"/>
    </w:p>
    <w:p w:rsidR="002D23DF" w:rsidRDefault="002D23DF" w:rsidP="002D23DF">
      <w:pPr>
        <w:pStyle w:val="2"/>
      </w:pPr>
      <w:bookmarkStart w:id="34" w:name="_Toc47344436"/>
      <w:r>
        <w:t>ПОСТАНОВКА ЗАДАЧІ</w:t>
      </w:r>
      <w:bookmarkEnd w:id="34"/>
    </w:p>
    <w:p w:rsidR="002D23DF" w:rsidRDefault="002D23DF" w:rsidP="002D23DF">
      <w:pPr>
        <w:pStyle w:val="3"/>
      </w:pPr>
      <w:bookmarkStart w:id="35" w:name="_Toc47344437"/>
      <w:r>
        <w:t>Опис завдання</w:t>
      </w:r>
      <w:bookmarkEnd w:id="35"/>
    </w:p>
    <w:p w:rsidR="004A2FE1" w:rsidRPr="0050088F" w:rsidRDefault="004A2FE1" w:rsidP="004A2FE1">
      <w:pPr>
        <w:pStyle w:val="af2"/>
        <w:tabs>
          <w:tab w:val="left" w:pos="4680"/>
        </w:tabs>
        <w:ind w:left="540" w:hanging="360"/>
        <w:jc w:val="both"/>
        <w:rPr>
          <w:rFonts w:ascii="Times New Roman" w:hAnsi="Times New Roman"/>
          <w:sz w:val="28"/>
          <w:szCs w:val="28"/>
        </w:rPr>
      </w:pPr>
      <w:r w:rsidRPr="00A031ED">
        <w:rPr>
          <w:rFonts w:ascii="Times New Roman" w:hAnsi="Times New Roman"/>
          <w:sz w:val="28"/>
          <w:szCs w:val="28"/>
        </w:rPr>
        <w:t>15. Визначити мiнiмальнi елементи в кожному рядку заданої матриці T(8,3). Вивести мiнiмальнi елементи та номери відповідних рядків.</w:t>
      </w:r>
    </w:p>
    <w:p w:rsidR="004A2FE1" w:rsidRPr="004A2FE1" w:rsidRDefault="004A2FE1" w:rsidP="004A2FE1">
      <w:pPr>
        <w:pStyle w:val="a0"/>
      </w:pPr>
    </w:p>
    <w:p w:rsidR="00805D1A" w:rsidRDefault="002D23DF" w:rsidP="00805D1A">
      <w:pPr>
        <w:pStyle w:val="2"/>
      </w:pPr>
      <w:bookmarkStart w:id="36" w:name="_Toc47344438"/>
      <w:r>
        <w:t>ТЕОРЕТИЧНІ ВІДОМОСТІ</w:t>
      </w:r>
      <w:bookmarkEnd w:id="36"/>
    </w:p>
    <w:p w:rsidR="00656C52" w:rsidRDefault="00656C52" w:rsidP="00656C5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bookmarkStart w:id="37" w:name="_Toc47344439"/>
      <w:r>
        <w:rPr>
          <w:rFonts w:ascii="Arial" w:hAnsi="Arial" w:cs="Arial"/>
          <w:b/>
          <w:bCs/>
          <w:color w:val="202122"/>
          <w:sz w:val="21"/>
          <w:szCs w:val="21"/>
        </w:rPr>
        <w:t>Умовний перехід</w:t>
      </w:r>
      <w:r>
        <w:rPr>
          <w:rFonts w:ascii="Arial" w:hAnsi="Arial" w:cs="Arial"/>
          <w:color w:val="202122"/>
          <w:sz w:val="21"/>
          <w:szCs w:val="21"/>
        </w:rPr>
        <w:t> — конструкція </w:t>
      </w:r>
      <w:hyperlink r:id="rId41" w:tooltip="Мова програмування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мови програмування</w:t>
        </w:r>
      </w:hyperlink>
      <w:r>
        <w:rPr>
          <w:rFonts w:ascii="Arial" w:hAnsi="Arial" w:cs="Arial"/>
          <w:color w:val="202122"/>
          <w:sz w:val="21"/>
          <w:szCs w:val="21"/>
        </w:rPr>
        <w:t>, яка дозволяє виконувати різні дії залежно від </w:t>
      </w:r>
      <w:hyperlink r:id="rId42" w:tooltip="Логічний тип даних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булевого</w:t>
        </w:r>
      </w:hyperlink>
      <w:r>
        <w:rPr>
          <w:rFonts w:ascii="Arial" w:hAnsi="Arial" w:cs="Arial"/>
          <w:color w:val="202122"/>
          <w:sz w:val="21"/>
          <w:szCs w:val="21"/>
        </w:rPr>
        <w:t> значення умови вказаної програмістом.</w:t>
      </w:r>
    </w:p>
    <w:p w:rsidR="00656C52" w:rsidRDefault="00656C52" w:rsidP="00656C5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Найбільш часто умовний перехід має дві стадії: на першій відбувається порівняння між собою деяких величин, що визначають умову переходу, а на другій виконується сам перехід.</w:t>
      </w:r>
    </w:p>
    <w:p w:rsidR="00656C52" w:rsidRDefault="00656C52" w:rsidP="00656C5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Необхідність коректної обробки умовних переходів накладає серйозний відбиток на логіку роботи сучасних конвеєрних процесорів</w:t>
      </w:r>
      <w:hyperlink r:id="rId43" w:anchor="cite_note-1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  <w:vertAlign w:val="superscript"/>
          </w:rPr>
          <w:t>[1]</w:t>
        </w:r>
      </w:hyperlink>
      <w:r>
        <w:rPr>
          <w:rFonts w:ascii="Arial" w:hAnsi="Arial" w:cs="Arial"/>
          <w:color w:val="202122"/>
          <w:sz w:val="21"/>
          <w:szCs w:val="21"/>
        </w:rPr>
        <w:t>. Умовні переходи можуть виконуватися двома способами. Виконувані переходи часто змінюють значення лічильника команд </w:t>
      </w:r>
      <w:hyperlink r:id="rId44" w:tooltip="Процесор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процесора</w:t>
        </w:r>
      </w:hyperlink>
      <w:r>
        <w:rPr>
          <w:rFonts w:ascii="Arial" w:hAnsi="Arial" w:cs="Arial"/>
          <w:color w:val="202122"/>
          <w:sz w:val="21"/>
          <w:szCs w:val="21"/>
        </w:rPr>
        <w:t> на обчислене значення адреси переходу. Невиконувані — додають до значення лічильника команд число, рівне довжині поточної команди в байтах, для переходу до виконання наступної команди. Неправильне визначення типу умовного переходу може призводити до виникнення суттєвих затримок в роботі конвеєра і відповідно до великої втрати продуктивності </w:t>
      </w:r>
      <w:hyperlink r:id="rId45" w:tooltip="Комп'ютер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комп'ютера</w:t>
        </w:r>
      </w:hyperlink>
      <w:r>
        <w:rPr>
          <w:rFonts w:ascii="Arial" w:hAnsi="Arial" w:cs="Arial"/>
          <w:color w:val="202122"/>
          <w:sz w:val="21"/>
          <w:szCs w:val="21"/>
        </w:rPr>
        <w:t>.</w:t>
      </w:r>
    </w:p>
    <w:p w:rsidR="00656C52" w:rsidRDefault="00656C52" w:rsidP="00656C5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b/>
          <w:bCs/>
          <w:color w:val="202122"/>
          <w:sz w:val="21"/>
          <w:szCs w:val="21"/>
        </w:rPr>
        <w:lastRenderedPageBreak/>
        <w:t>Цикл</w:t>
      </w:r>
      <w:r>
        <w:rPr>
          <w:rFonts w:ascii="Arial" w:hAnsi="Arial" w:cs="Arial"/>
          <w:color w:val="202122"/>
          <w:sz w:val="21"/>
          <w:szCs w:val="21"/>
        </w:rPr>
        <w:t> (</w:t>
      </w:r>
      <w:hyperlink r:id="rId46" w:tooltip="Латинська мова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lang w:val="la-Latn"/>
        </w:rPr>
        <w:t>cyclus</w:t>
      </w:r>
      <w:r>
        <w:rPr>
          <w:rFonts w:ascii="Arial" w:hAnsi="Arial" w:cs="Arial"/>
          <w:color w:val="202122"/>
          <w:sz w:val="21"/>
          <w:szCs w:val="21"/>
        </w:rPr>
        <w:t>, від </w:t>
      </w:r>
      <w:hyperlink r:id="rId47" w:tooltip="Грецька мова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грец.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r>
        <w:rPr>
          <w:rFonts w:ascii="Palatino Linotype" w:hAnsi="Palatino Linotype" w:cs="Arial"/>
          <w:color w:val="202122"/>
          <w:sz w:val="21"/>
          <w:szCs w:val="21"/>
          <w:lang w:val="el-GR"/>
        </w:rPr>
        <w:t>kuklos</w:t>
      </w:r>
      <w:r>
        <w:rPr>
          <w:rFonts w:ascii="Arial" w:hAnsi="Arial" w:cs="Arial"/>
          <w:color w:val="202122"/>
          <w:sz w:val="21"/>
          <w:szCs w:val="21"/>
        </w:rPr>
        <w:t> — </w:t>
      </w:r>
      <w:hyperlink r:id="rId48" w:tooltip="Круг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круг</w:t>
        </w:r>
      </w:hyperlink>
      <w:r>
        <w:rPr>
          <w:rFonts w:ascii="Arial" w:hAnsi="Arial" w:cs="Arial"/>
          <w:color w:val="202122"/>
          <w:sz w:val="21"/>
          <w:szCs w:val="21"/>
        </w:rPr>
        <w:t>) — завершена </w:t>
      </w:r>
      <w:hyperlink r:id="rId49" w:tooltip="Послідовність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послідовність</w:t>
        </w:r>
      </w:hyperlink>
      <w:r>
        <w:rPr>
          <w:rFonts w:ascii="Arial" w:hAnsi="Arial" w:cs="Arial"/>
          <w:color w:val="202122"/>
          <w:sz w:val="21"/>
          <w:szCs w:val="21"/>
        </w:rPr>
        <w:t> функціонування матеріально-технічних компонентів об'єкта (</w:t>
      </w:r>
      <w:hyperlink r:id="rId50" w:tooltip="Явище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явища</w:t>
        </w:r>
      </w:hyperlink>
      <w:r>
        <w:rPr>
          <w:rFonts w:ascii="Arial" w:hAnsi="Arial" w:cs="Arial"/>
          <w:color w:val="202122"/>
          <w:sz w:val="21"/>
          <w:szCs w:val="21"/>
        </w:rPr>
        <w:t>) в просторі та часі. Коло подій, явищ, частин.</w:t>
      </w:r>
    </w:p>
    <w:p w:rsidR="00656C52" w:rsidRDefault="00656C52" w:rsidP="00656C5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Цикл — сукупність взаємозв'язаних явищ, процесів, що створюють закінчене коло розвитку протягом якогось проміжку часу (напр., Ц. виробничий, Ц. парової машини, двигуна внутрішнього згоряння). Замкнений Ц. — технологічний процес, за яким певний продукт переробки багаторазово повертається до вихідної операції і бере участь у наступному циклі переробки. У гірничій справі це, напр., процес подрібнення руди в замкненому Ц., багаторазове використання технологічної води в Ц. збагачення після її реґенерації (прояснення).</w:t>
      </w:r>
    </w:p>
    <w:p w:rsidR="002D23DF" w:rsidRDefault="002D23DF" w:rsidP="002D23DF">
      <w:pPr>
        <w:pStyle w:val="2"/>
      </w:pPr>
      <w:r>
        <w:t>СХЕМИ АЛГОРИТМІВ ОСНОВНИХ ФУНКЦІЙ</w:t>
      </w:r>
      <w:bookmarkEnd w:id="37"/>
    </w:p>
    <w:p w:rsidR="00805D1A" w:rsidRPr="00805D1A" w:rsidRDefault="00805D1A" w:rsidP="00805D1A">
      <w:pPr>
        <w:pStyle w:val="a0"/>
        <w:rPr>
          <w:lang w:val="uk-UA"/>
        </w:rPr>
      </w:pPr>
      <w:r>
        <w:rPr>
          <w:lang w:val="uk-UA"/>
        </w:rPr>
        <w:t>Знаходження мінімального елементу в рядку шляхом зациклення процедури з першим елементом нового рядка</w:t>
      </w:r>
    </w:p>
    <w:p w:rsidR="002D23DF" w:rsidRDefault="002D23DF" w:rsidP="002D23DF">
      <w:pPr>
        <w:pStyle w:val="2"/>
      </w:pPr>
      <w:bookmarkStart w:id="38" w:name="_Toc47344440"/>
      <w:r>
        <w:t>Висновок</w:t>
      </w:r>
      <w:bookmarkEnd w:id="38"/>
    </w:p>
    <w:p w:rsidR="00805D1A" w:rsidRPr="00805D1A" w:rsidRDefault="00805D1A" w:rsidP="00805D1A">
      <w:pPr>
        <w:pStyle w:val="a0"/>
        <w:rPr>
          <w:lang w:val="uk-UA"/>
        </w:rPr>
      </w:pPr>
      <w:r>
        <w:rPr>
          <w:lang w:val="uk-UA"/>
        </w:rPr>
        <w:t>Я навчився використовувати цикли на знаходити мінімальний елемент</w:t>
      </w:r>
    </w:p>
    <w:p w:rsidR="002D23DF" w:rsidRDefault="002D23DF" w:rsidP="002D23DF">
      <w:pPr>
        <w:pStyle w:val="2"/>
      </w:pPr>
      <w:bookmarkStart w:id="39" w:name="_Toc47344441"/>
      <w:r>
        <w:t>Додаток(а)</w:t>
      </w:r>
      <w:bookmarkEnd w:id="39"/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>#include &lt;iostream&gt;</w:t>
      </w:r>
    </w:p>
    <w:p w:rsidR="00805D1A" w:rsidRPr="00805D1A" w:rsidRDefault="00805D1A" w:rsidP="00805D1A">
      <w:pPr>
        <w:pStyle w:val="a0"/>
        <w:rPr>
          <w:lang w:val="en-US"/>
        </w:rPr>
      </w:pPr>
    </w:p>
    <w:p w:rsidR="00805D1A" w:rsidRPr="00805D1A" w:rsidRDefault="00805D1A" w:rsidP="00805D1A">
      <w:pPr>
        <w:pStyle w:val="a0"/>
        <w:rPr>
          <w:lang w:val="en-US"/>
        </w:rPr>
      </w:pPr>
      <w:proofErr w:type="gramStart"/>
      <w:r w:rsidRPr="00805D1A">
        <w:rPr>
          <w:lang w:val="en-US"/>
        </w:rPr>
        <w:t>using</w:t>
      </w:r>
      <w:proofErr w:type="gramEnd"/>
      <w:r w:rsidRPr="00805D1A">
        <w:rPr>
          <w:lang w:val="en-US"/>
        </w:rPr>
        <w:t xml:space="preserve"> namespace std;</w:t>
      </w:r>
    </w:p>
    <w:p w:rsidR="00805D1A" w:rsidRPr="00805D1A" w:rsidRDefault="00805D1A" w:rsidP="00805D1A">
      <w:pPr>
        <w:pStyle w:val="a0"/>
        <w:rPr>
          <w:lang w:val="en-US"/>
        </w:rPr>
      </w:pPr>
      <w:proofErr w:type="gramStart"/>
      <w:r w:rsidRPr="00805D1A">
        <w:rPr>
          <w:lang w:val="en-US"/>
        </w:rPr>
        <w:t>float</w:t>
      </w:r>
      <w:proofErr w:type="gramEnd"/>
      <w:r w:rsidRPr="00805D1A">
        <w:rPr>
          <w:lang w:val="en-US"/>
        </w:rPr>
        <w:t xml:space="preserve"> T[8][3];</w:t>
      </w:r>
    </w:p>
    <w:p w:rsidR="00805D1A" w:rsidRPr="00805D1A" w:rsidRDefault="00805D1A" w:rsidP="00805D1A">
      <w:pPr>
        <w:pStyle w:val="a0"/>
        <w:rPr>
          <w:lang w:val="en-US"/>
        </w:rPr>
      </w:pPr>
      <w:proofErr w:type="gramStart"/>
      <w:r w:rsidRPr="00805D1A">
        <w:rPr>
          <w:lang w:val="en-US"/>
        </w:rPr>
        <w:t>float</w:t>
      </w:r>
      <w:proofErr w:type="gramEnd"/>
      <w:r w:rsidRPr="00805D1A">
        <w:rPr>
          <w:lang w:val="en-US"/>
        </w:rPr>
        <w:t xml:space="preserve"> minimal;</w:t>
      </w:r>
    </w:p>
    <w:p w:rsidR="00805D1A" w:rsidRPr="00805D1A" w:rsidRDefault="00805D1A" w:rsidP="00805D1A">
      <w:pPr>
        <w:pStyle w:val="a0"/>
        <w:rPr>
          <w:lang w:val="en-US"/>
        </w:rPr>
      </w:pPr>
      <w:proofErr w:type="gramStart"/>
      <w:r w:rsidRPr="00805D1A">
        <w:rPr>
          <w:lang w:val="en-US"/>
        </w:rPr>
        <w:t>int</w:t>
      </w:r>
      <w:proofErr w:type="gramEnd"/>
      <w:r w:rsidRPr="00805D1A">
        <w:rPr>
          <w:lang w:val="en-US"/>
        </w:rPr>
        <w:t xml:space="preserve"> i, j;</w:t>
      </w:r>
    </w:p>
    <w:p w:rsidR="00805D1A" w:rsidRPr="00805D1A" w:rsidRDefault="00805D1A" w:rsidP="00805D1A">
      <w:pPr>
        <w:pStyle w:val="a0"/>
        <w:rPr>
          <w:lang w:val="en-US"/>
        </w:rPr>
      </w:pPr>
      <w:proofErr w:type="gramStart"/>
      <w:r w:rsidRPr="00805D1A">
        <w:rPr>
          <w:lang w:val="en-US"/>
        </w:rPr>
        <w:t>int</w:t>
      </w:r>
      <w:proofErr w:type="gramEnd"/>
      <w:r w:rsidRPr="00805D1A">
        <w:rPr>
          <w:lang w:val="en-US"/>
        </w:rPr>
        <w:t xml:space="preserve"> main()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>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std::cout &lt;&lt; "</w:t>
      </w:r>
      <w:proofErr w:type="gramStart"/>
      <w:r w:rsidRPr="00805D1A">
        <w:rPr>
          <w:lang w:val="en-US"/>
        </w:rPr>
        <w:t>Vvedit  matriciy</w:t>
      </w:r>
      <w:proofErr w:type="gramEnd"/>
      <w:r w:rsidRPr="00805D1A">
        <w:rPr>
          <w:lang w:val="en-US"/>
        </w:rPr>
        <w:t xml:space="preserve"> rozmirom 8 stovbciv po 3 zna4enia" &lt;&lt; std::endl;</w:t>
      </w:r>
    </w:p>
    <w:p w:rsidR="00805D1A" w:rsidRPr="001C04B8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</w:t>
      </w:r>
      <w:proofErr w:type="gramStart"/>
      <w:r w:rsidRPr="001C04B8">
        <w:rPr>
          <w:lang w:val="en-US"/>
        </w:rPr>
        <w:t>for</w:t>
      </w:r>
      <w:proofErr w:type="gramEnd"/>
      <w:r w:rsidRPr="001C04B8">
        <w:rPr>
          <w:lang w:val="en-US"/>
        </w:rPr>
        <w:t xml:space="preserve"> (i=0; i&lt;8; i++){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</w:t>
      </w:r>
      <w:proofErr w:type="gramStart"/>
      <w:r w:rsidRPr="00805D1A">
        <w:rPr>
          <w:lang w:val="en-US"/>
        </w:rPr>
        <w:t>for</w:t>
      </w:r>
      <w:proofErr w:type="gramEnd"/>
      <w:r w:rsidRPr="00805D1A">
        <w:rPr>
          <w:lang w:val="en-US"/>
        </w:rPr>
        <w:t xml:space="preserve"> (j=0; j&lt;3; j++){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    std::cin &gt;&gt; T[i</w:t>
      </w:r>
      <w:proofErr w:type="gramStart"/>
      <w:r w:rsidRPr="00805D1A">
        <w:rPr>
          <w:lang w:val="en-US"/>
        </w:rPr>
        <w:t>][</w:t>
      </w:r>
      <w:proofErr w:type="gramEnd"/>
      <w:r w:rsidRPr="00805D1A">
        <w:rPr>
          <w:lang w:val="en-US"/>
        </w:rPr>
        <w:t>j];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}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}   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</w:t>
      </w:r>
      <w:proofErr w:type="gramStart"/>
      <w:r w:rsidRPr="00805D1A">
        <w:rPr>
          <w:lang w:val="en-US"/>
        </w:rPr>
        <w:t>for</w:t>
      </w:r>
      <w:proofErr w:type="gramEnd"/>
      <w:r w:rsidRPr="00805D1A">
        <w:rPr>
          <w:lang w:val="en-US"/>
        </w:rPr>
        <w:t xml:space="preserve"> (i=0; i&lt;8; i++){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</w:t>
      </w:r>
      <w:proofErr w:type="gramStart"/>
      <w:r w:rsidRPr="00805D1A">
        <w:rPr>
          <w:lang w:val="en-US"/>
        </w:rPr>
        <w:t>minimal</w:t>
      </w:r>
      <w:proofErr w:type="gramEnd"/>
      <w:r w:rsidRPr="00805D1A">
        <w:rPr>
          <w:lang w:val="en-US"/>
        </w:rPr>
        <w:t xml:space="preserve"> = T[i][0];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</w:t>
      </w:r>
      <w:proofErr w:type="gramStart"/>
      <w:r w:rsidRPr="00805D1A">
        <w:rPr>
          <w:lang w:val="en-US"/>
        </w:rPr>
        <w:t>for</w:t>
      </w:r>
      <w:proofErr w:type="gramEnd"/>
      <w:r w:rsidRPr="00805D1A">
        <w:rPr>
          <w:lang w:val="en-US"/>
        </w:rPr>
        <w:t xml:space="preserve"> (j=0; j&lt;3; j++){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    </w:t>
      </w:r>
      <w:proofErr w:type="gramStart"/>
      <w:r w:rsidRPr="00805D1A">
        <w:rPr>
          <w:lang w:val="en-US"/>
        </w:rPr>
        <w:t>if</w:t>
      </w:r>
      <w:proofErr w:type="gramEnd"/>
      <w:r w:rsidRPr="00805D1A">
        <w:rPr>
          <w:lang w:val="en-US"/>
        </w:rPr>
        <w:t xml:space="preserve"> (minimal &gt; T[i][j]){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        </w:t>
      </w:r>
      <w:proofErr w:type="gramStart"/>
      <w:r w:rsidRPr="00805D1A">
        <w:rPr>
          <w:lang w:val="en-US"/>
        </w:rPr>
        <w:t>minimal</w:t>
      </w:r>
      <w:proofErr w:type="gramEnd"/>
      <w:r w:rsidRPr="00805D1A">
        <w:rPr>
          <w:lang w:val="en-US"/>
        </w:rPr>
        <w:t xml:space="preserve"> = T[i][j];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lastRenderedPageBreak/>
        <w:t xml:space="preserve">            }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}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std::cout &lt;&lt; "V riadky №"&lt;&lt; i &lt;&lt; " minimalne zna4ienia = " &lt;&lt; minimal &lt;&lt; std::endl;</w:t>
      </w:r>
    </w:p>
    <w:p w:rsidR="00805D1A" w:rsidRDefault="00805D1A" w:rsidP="00805D1A">
      <w:pPr>
        <w:pStyle w:val="a0"/>
      </w:pPr>
      <w:r w:rsidRPr="00805D1A">
        <w:rPr>
          <w:lang w:val="en-US"/>
        </w:rPr>
        <w:t xml:space="preserve">    </w:t>
      </w:r>
      <w:r>
        <w:t>}</w:t>
      </w:r>
    </w:p>
    <w:p w:rsidR="00805D1A" w:rsidRDefault="00805D1A" w:rsidP="00805D1A">
      <w:pPr>
        <w:pStyle w:val="a0"/>
      </w:pPr>
      <w:r>
        <w:t xml:space="preserve">    return 0;</w:t>
      </w:r>
    </w:p>
    <w:p w:rsidR="00805D1A" w:rsidRPr="00805D1A" w:rsidRDefault="00805D1A" w:rsidP="00805D1A">
      <w:pPr>
        <w:pStyle w:val="a0"/>
      </w:pPr>
      <w:r>
        <w:t>}</w:t>
      </w:r>
    </w:p>
    <w:p w:rsidR="002D23DF" w:rsidRPr="002D23DF" w:rsidRDefault="002D23DF" w:rsidP="002D23DF">
      <w:pPr>
        <w:pStyle w:val="2"/>
      </w:pPr>
      <w:bookmarkStart w:id="40" w:name="_Toc47344442"/>
      <w:r>
        <w:t>Додаток(б)</w:t>
      </w:r>
      <w:bookmarkEnd w:id="40"/>
      <w:r w:rsidR="00805D1A" w:rsidRPr="00805D1A">
        <w:rPr>
          <w:noProof/>
        </w:rPr>
        <w:t xml:space="preserve"> </w:t>
      </w:r>
      <w:r w:rsidR="00805D1A">
        <w:rPr>
          <w:noProof/>
        </w:rPr>
        <w:drawing>
          <wp:inline distT="0" distB="0" distL="0" distR="0" wp14:anchorId="6CC4B0F4" wp14:editId="213FC471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F" w:rsidRDefault="002D23DF" w:rsidP="002D23DF">
      <w:pPr>
        <w:jc w:val="center"/>
        <w:rPr>
          <w:b/>
          <w:sz w:val="28"/>
          <w:szCs w:val="28"/>
        </w:rPr>
      </w:pPr>
    </w:p>
    <w:p w:rsidR="002D23DF" w:rsidRDefault="002D23DF" w:rsidP="002D23DF">
      <w:pPr>
        <w:jc w:val="center"/>
        <w:rPr>
          <w:b/>
          <w:sz w:val="28"/>
          <w:szCs w:val="28"/>
        </w:rPr>
      </w:pPr>
    </w:p>
    <w:p w:rsidR="002D23DF" w:rsidRDefault="002D23DF" w:rsidP="002D23DF">
      <w:pPr>
        <w:jc w:val="center"/>
        <w:rPr>
          <w:b/>
          <w:sz w:val="28"/>
          <w:szCs w:val="28"/>
        </w:rPr>
      </w:pPr>
    </w:p>
    <w:p w:rsidR="002D23DF" w:rsidRDefault="002D23DF" w:rsidP="002D23DF">
      <w:pPr>
        <w:jc w:val="center"/>
        <w:rPr>
          <w:b/>
          <w:sz w:val="28"/>
          <w:szCs w:val="28"/>
        </w:rPr>
      </w:pPr>
    </w:p>
    <w:p w:rsidR="002D23DF" w:rsidRDefault="002D23DF" w:rsidP="002D23DF">
      <w:pPr>
        <w:jc w:val="center"/>
        <w:rPr>
          <w:b/>
          <w:sz w:val="28"/>
          <w:szCs w:val="28"/>
        </w:rPr>
      </w:pPr>
    </w:p>
    <w:p w:rsidR="002D23DF" w:rsidRDefault="002D23DF" w:rsidP="002D23DF">
      <w:pPr>
        <w:jc w:val="center"/>
        <w:rPr>
          <w:b/>
          <w:sz w:val="28"/>
          <w:szCs w:val="28"/>
        </w:rPr>
      </w:pPr>
    </w:p>
    <w:p w:rsidR="002D23DF" w:rsidRDefault="002D23DF" w:rsidP="002D23DF">
      <w:pPr>
        <w:jc w:val="center"/>
        <w:rPr>
          <w:b/>
          <w:sz w:val="28"/>
          <w:szCs w:val="28"/>
        </w:rPr>
      </w:pPr>
    </w:p>
    <w:p w:rsidR="002D23DF" w:rsidRDefault="002D23DF" w:rsidP="002D23DF">
      <w:pPr>
        <w:jc w:val="center"/>
        <w:rPr>
          <w:b/>
          <w:sz w:val="28"/>
          <w:szCs w:val="28"/>
        </w:rPr>
      </w:pPr>
    </w:p>
    <w:p w:rsidR="002D23DF" w:rsidRDefault="002D23DF" w:rsidP="002D23DF">
      <w:pPr>
        <w:jc w:val="center"/>
        <w:rPr>
          <w:b/>
          <w:sz w:val="28"/>
          <w:szCs w:val="28"/>
        </w:rPr>
      </w:pPr>
    </w:p>
    <w:p w:rsidR="002D23DF" w:rsidRDefault="002D23DF" w:rsidP="002D23DF">
      <w:pPr>
        <w:jc w:val="center"/>
        <w:rPr>
          <w:b/>
          <w:sz w:val="28"/>
          <w:szCs w:val="28"/>
        </w:rPr>
      </w:pPr>
    </w:p>
    <w:p w:rsidR="002D23DF" w:rsidRDefault="002D23DF" w:rsidP="002D23DF">
      <w:pPr>
        <w:jc w:val="center"/>
        <w:rPr>
          <w:b/>
          <w:sz w:val="28"/>
          <w:szCs w:val="28"/>
        </w:rPr>
      </w:pPr>
    </w:p>
    <w:p w:rsidR="002D23DF" w:rsidRDefault="002D23DF" w:rsidP="002D23DF">
      <w:pPr>
        <w:jc w:val="center"/>
        <w:rPr>
          <w:b/>
          <w:sz w:val="28"/>
          <w:szCs w:val="28"/>
        </w:rPr>
      </w:pPr>
    </w:p>
    <w:p w:rsidR="002D23DF" w:rsidRDefault="002D23DF" w:rsidP="002D23DF">
      <w:pPr>
        <w:jc w:val="center"/>
        <w:rPr>
          <w:b/>
          <w:sz w:val="28"/>
          <w:szCs w:val="28"/>
        </w:rPr>
      </w:pPr>
    </w:p>
    <w:p w:rsidR="002D23DF" w:rsidRDefault="002D23DF" w:rsidP="002D23DF">
      <w:pPr>
        <w:jc w:val="center"/>
        <w:rPr>
          <w:b/>
          <w:sz w:val="28"/>
          <w:szCs w:val="28"/>
        </w:rPr>
      </w:pPr>
    </w:p>
    <w:p w:rsidR="002D23DF" w:rsidRDefault="002D23DF" w:rsidP="002D23DF">
      <w:pPr>
        <w:jc w:val="center"/>
        <w:rPr>
          <w:b/>
          <w:sz w:val="28"/>
          <w:szCs w:val="28"/>
        </w:rPr>
      </w:pPr>
    </w:p>
    <w:p w:rsidR="002D23DF" w:rsidRDefault="002D23DF" w:rsidP="002D23DF">
      <w:pPr>
        <w:jc w:val="center"/>
        <w:rPr>
          <w:b/>
          <w:sz w:val="28"/>
          <w:szCs w:val="28"/>
        </w:rPr>
      </w:pPr>
    </w:p>
    <w:p w:rsidR="002D23DF" w:rsidRDefault="002D23DF" w:rsidP="002D23DF">
      <w:pPr>
        <w:jc w:val="center"/>
        <w:rPr>
          <w:b/>
          <w:sz w:val="28"/>
          <w:szCs w:val="28"/>
        </w:rPr>
      </w:pPr>
    </w:p>
    <w:p w:rsidR="002D23DF" w:rsidRDefault="002D23DF" w:rsidP="002D23DF">
      <w:pPr>
        <w:jc w:val="center"/>
        <w:rPr>
          <w:b/>
          <w:sz w:val="28"/>
          <w:szCs w:val="28"/>
        </w:rPr>
      </w:pPr>
    </w:p>
    <w:p w:rsidR="002D23DF" w:rsidRDefault="002D23DF" w:rsidP="002D23DF">
      <w:pPr>
        <w:jc w:val="center"/>
        <w:rPr>
          <w:b/>
          <w:sz w:val="28"/>
          <w:szCs w:val="28"/>
        </w:rPr>
      </w:pPr>
    </w:p>
    <w:p w:rsidR="002D23DF" w:rsidRDefault="002D23DF" w:rsidP="002D23DF">
      <w:pPr>
        <w:pStyle w:val="1"/>
        <w:pageBreakBefore/>
      </w:pPr>
      <w:bookmarkStart w:id="41" w:name="_Toc47344443"/>
      <w:r>
        <w:rPr>
          <w:bCs/>
        </w:rPr>
        <w:lastRenderedPageBreak/>
        <w:t xml:space="preserve">Завдання </w:t>
      </w:r>
      <w:r>
        <w:rPr>
          <w:bCs/>
          <w:lang w:val="en-US"/>
        </w:rPr>
        <w:t>6</w:t>
      </w:r>
      <w:bookmarkEnd w:id="41"/>
    </w:p>
    <w:p w:rsidR="002D23DF" w:rsidRDefault="002D23DF" w:rsidP="002D23DF">
      <w:pPr>
        <w:pStyle w:val="2"/>
      </w:pPr>
      <w:bookmarkStart w:id="42" w:name="_Toc47344444"/>
      <w:r>
        <w:t>ПОСТАНОВКА ЗАДАЧІ</w:t>
      </w:r>
      <w:bookmarkEnd w:id="42"/>
    </w:p>
    <w:p w:rsidR="002D23DF" w:rsidRDefault="002D23DF" w:rsidP="002D23DF">
      <w:pPr>
        <w:pStyle w:val="3"/>
      </w:pPr>
      <w:bookmarkStart w:id="43" w:name="_Toc47344445"/>
      <w:r>
        <w:t>Опис завдання</w:t>
      </w:r>
      <w:bookmarkEnd w:id="43"/>
    </w:p>
    <w:p w:rsidR="00805D1A" w:rsidRDefault="00805D1A" w:rsidP="00805D1A">
      <w:pPr>
        <w:pStyle w:val="af2"/>
        <w:tabs>
          <w:tab w:val="left" w:pos="4680"/>
        </w:tabs>
        <w:ind w:left="540" w:hanging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15. Задано матрицю К(7,7). Серед елементів, розташованих нижче побічної діагоналі, визначити добуток  ненульових елементів. Вивести вихідну матрицю, максимальний і мінімальний елементи, їх індекси та обчислений добуток.</w:t>
      </w:r>
    </w:p>
    <w:p w:rsidR="00805D1A" w:rsidRPr="00805D1A" w:rsidRDefault="00805D1A" w:rsidP="00805D1A">
      <w:pPr>
        <w:pStyle w:val="a0"/>
        <w:rPr>
          <w:lang w:val="uk-UA"/>
        </w:rPr>
      </w:pPr>
    </w:p>
    <w:p w:rsidR="00805D1A" w:rsidRDefault="002D23DF" w:rsidP="00805D1A">
      <w:pPr>
        <w:pStyle w:val="2"/>
      </w:pPr>
      <w:bookmarkStart w:id="44" w:name="_Toc47344446"/>
      <w:r>
        <w:t>ТЕОРЕТИЧНІ ВІДОМОСТІ</w:t>
      </w:r>
      <w:bookmarkEnd w:id="44"/>
    </w:p>
    <w:p w:rsidR="00656C52" w:rsidRDefault="00656C52" w:rsidP="00656C5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bookmarkStart w:id="45" w:name="_Toc47344447"/>
      <w:r>
        <w:rPr>
          <w:rFonts w:ascii="Arial" w:hAnsi="Arial" w:cs="Arial"/>
          <w:b/>
          <w:bCs/>
          <w:color w:val="202122"/>
          <w:sz w:val="21"/>
          <w:szCs w:val="21"/>
        </w:rPr>
        <w:t>Умовний перехід</w:t>
      </w:r>
      <w:r>
        <w:rPr>
          <w:rFonts w:ascii="Arial" w:hAnsi="Arial" w:cs="Arial"/>
          <w:color w:val="202122"/>
          <w:sz w:val="21"/>
          <w:szCs w:val="21"/>
        </w:rPr>
        <w:t> — конструкція </w:t>
      </w:r>
      <w:hyperlink r:id="rId52" w:tooltip="Мова програмування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мови програмування</w:t>
        </w:r>
      </w:hyperlink>
      <w:r>
        <w:rPr>
          <w:rFonts w:ascii="Arial" w:hAnsi="Arial" w:cs="Arial"/>
          <w:color w:val="202122"/>
          <w:sz w:val="21"/>
          <w:szCs w:val="21"/>
        </w:rPr>
        <w:t>, яка дозволяє виконувати різні дії залежно від </w:t>
      </w:r>
      <w:hyperlink r:id="rId53" w:tooltip="Логічний тип даних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булевого</w:t>
        </w:r>
      </w:hyperlink>
      <w:r>
        <w:rPr>
          <w:rFonts w:ascii="Arial" w:hAnsi="Arial" w:cs="Arial"/>
          <w:color w:val="202122"/>
          <w:sz w:val="21"/>
          <w:szCs w:val="21"/>
        </w:rPr>
        <w:t> значення умови вказаної програмістом.</w:t>
      </w:r>
    </w:p>
    <w:p w:rsidR="00656C52" w:rsidRDefault="00656C52" w:rsidP="00656C5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Найбільш часто умовний перехід має дві стадії: на першій відбувається порівняння між собою деяких величин, що визначають умову переходу, а на другій виконується сам перехід.</w:t>
      </w:r>
    </w:p>
    <w:p w:rsidR="00656C52" w:rsidRDefault="00656C52" w:rsidP="00656C5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Необхідність коректної обробки умовних переходів накладає серйозний відбиток на логіку роботи сучасних конвеєрних процесорів</w:t>
      </w:r>
      <w:hyperlink r:id="rId54" w:anchor="cite_note-1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  <w:vertAlign w:val="superscript"/>
          </w:rPr>
          <w:t>[1]</w:t>
        </w:r>
      </w:hyperlink>
      <w:r>
        <w:rPr>
          <w:rFonts w:ascii="Arial" w:hAnsi="Arial" w:cs="Arial"/>
          <w:color w:val="202122"/>
          <w:sz w:val="21"/>
          <w:szCs w:val="21"/>
        </w:rPr>
        <w:t>. Умовні переходи можуть виконуватися двома способами. Виконувані переходи часто змінюють значення лічильника команд </w:t>
      </w:r>
      <w:hyperlink r:id="rId55" w:tooltip="Процесор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процесора</w:t>
        </w:r>
      </w:hyperlink>
      <w:r>
        <w:rPr>
          <w:rFonts w:ascii="Arial" w:hAnsi="Arial" w:cs="Arial"/>
          <w:color w:val="202122"/>
          <w:sz w:val="21"/>
          <w:szCs w:val="21"/>
        </w:rPr>
        <w:t xml:space="preserve"> на обчислене значення адреси переходу. Невиконувані — додають до значення лічильника команд число, рівне довжині поточної команди в байтах, для переходу до виконання наступної </w:t>
      </w:r>
      <w:r>
        <w:rPr>
          <w:rFonts w:ascii="Arial" w:hAnsi="Arial" w:cs="Arial"/>
          <w:color w:val="202122"/>
          <w:sz w:val="21"/>
          <w:szCs w:val="21"/>
        </w:rPr>
        <w:lastRenderedPageBreak/>
        <w:t>команди. Неправильне визначення типу умовного переходу може призводити до виникнення суттєвих затримок в роботі конвеєра і відповідно до великої втрати продуктивності </w:t>
      </w:r>
      <w:hyperlink r:id="rId56" w:tooltip="Комп'ютер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комп'ютера</w:t>
        </w:r>
      </w:hyperlink>
      <w:r>
        <w:rPr>
          <w:rFonts w:ascii="Arial" w:hAnsi="Arial" w:cs="Arial"/>
          <w:color w:val="202122"/>
          <w:sz w:val="21"/>
          <w:szCs w:val="21"/>
        </w:rPr>
        <w:t>.</w:t>
      </w:r>
    </w:p>
    <w:p w:rsidR="00656C52" w:rsidRDefault="00656C52" w:rsidP="00656C5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b/>
          <w:bCs/>
          <w:color w:val="202122"/>
          <w:sz w:val="21"/>
          <w:szCs w:val="21"/>
        </w:rPr>
        <w:t>Цикл</w:t>
      </w:r>
      <w:r>
        <w:rPr>
          <w:rFonts w:ascii="Arial" w:hAnsi="Arial" w:cs="Arial"/>
          <w:color w:val="202122"/>
          <w:sz w:val="21"/>
          <w:szCs w:val="21"/>
        </w:rPr>
        <w:t> (</w:t>
      </w:r>
      <w:hyperlink r:id="rId57" w:tooltip="Латинська мова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lang w:val="la-Latn"/>
        </w:rPr>
        <w:t>cyclus</w:t>
      </w:r>
      <w:r>
        <w:rPr>
          <w:rFonts w:ascii="Arial" w:hAnsi="Arial" w:cs="Arial"/>
          <w:color w:val="202122"/>
          <w:sz w:val="21"/>
          <w:szCs w:val="21"/>
        </w:rPr>
        <w:t>, від </w:t>
      </w:r>
      <w:hyperlink r:id="rId58" w:tooltip="Грецька мова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грец.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r>
        <w:rPr>
          <w:rFonts w:ascii="Palatino Linotype" w:hAnsi="Palatino Linotype" w:cs="Arial"/>
          <w:color w:val="202122"/>
          <w:sz w:val="21"/>
          <w:szCs w:val="21"/>
          <w:lang w:val="el-GR"/>
        </w:rPr>
        <w:t>kuklos</w:t>
      </w:r>
      <w:r>
        <w:rPr>
          <w:rFonts w:ascii="Arial" w:hAnsi="Arial" w:cs="Arial"/>
          <w:color w:val="202122"/>
          <w:sz w:val="21"/>
          <w:szCs w:val="21"/>
        </w:rPr>
        <w:t> — </w:t>
      </w:r>
      <w:hyperlink r:id="rId59" w:tooltip="Круг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круг</w:t>
        </w:r>
      </w:hyperlink>
      <w:r>
        <w:rPr>
          <w:rFonts w:ascii="Arial" w:hAnsi="Arial" w:cs="Arial"/>
          <w:color w:val="202122"/>
          <w:sz w:val="21"/>
          <w:szCs w:val="21"/>
        </w:rPr>
        <w:t>) — завершена </w:t>
      </w:r>
      <w:hyperlink r:id="rId60" w:tooltip="Послідовність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послідовність</w:t>
        </w:r>
      </w:hyperlink>
      <w:r>
        <w:rPr>
          <w:rFonts w:ascii="Arial" w:hAnsi="Arial" w:cs="Arial"/>
          <w:color w:val="202122"/>
          <w:sz w:val="21"/>
          <w:szCs w:val="21"/>
        </w:rPr>
        <w:t> функціонування матеріально-технічних компонентів об'єкта (</w:t>
      </w:r>
      <w:hyperlink r:id="rId61" w:tooltip="Явище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явища</w:t>
        </w:r>
      </w:hyperlink>
      <w:r>
        <w:rPr>
          <w:rFonts w:ascii="Arial" w:hAnsi="Arial" w:cs="Arial"/>
          <w:color w:val="202122"/>
          <w:sz w:val="21"/>
          <w:szCs w:val="21"/>
        </w:rPr>
        <w:t>) в просторі та часі. Коло подій, явищ, частин.</w:t>
      </w:r>
    </w:p>
    <w:p w:rsidR="00656C52" w:rsidRDefault="00656C52" w:rsidP="00656C5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Цикл — сукупність взаємозв'язаних явищ, процесів, що створюють закінчене коло розвитку протягом якогось проміжку часу (напр., Ц. виробничий, Ц. парової машини, двигуна внутрішнього згоряння). Замкнений Ц. — технологічний процес, за яким певний продукт переробки багаторазово повертається до вихідної операції і бере участь у наступному циклі переробки. У гірничій справі це, напр., процес подрібнення руди в замкненому Ц., багаторазове використання технологічної води в Ц. збагачення після її реґенерації (прояснення).</w:t>
      </w:r>
    </w:p>
    <w:p w:rsidR="002D23DF" w:rsidRDefault="002D23DF" w:rsidP="002D23DF">
      <w:pPr>
        <w:pStyle w:val="2"/>
      </w:pPr>
      <w:r>
        <w:t>СХЕМИ АЛГОРИТМІВ ОСНОВНИХ ФУНКЦІЙ</w:t>
      </w:r>
      <w:bookmarkEnd w:id="45"/>
    </w:p>
    <w:p w:rsidR="00805D1A" w:rsidRPr="00805D1A" w:rsidRDefault="00805D1A" w:rsidP="00805D1A">
      <w:pPr>
        <w:pStyle w:val="a0"/>
        <w:rPr>
          <w:lang w:val="uk-UA"/>
        </w:rPr>
      </w:pPr>
      <w:r>
        <w:rPr>
          <w:lang w:val="uk-UA"/>
        </w:rPr>
        <w:t>В 2 вимірному циклі запустити пошук та накопичення добутку не нульових елементів за умови знаходження цього елементу нижче бічної діагоналі</w:t>
      </w:r>
    </w:p>
    <w:p w:rsidR="002D23DF" w:rsidRDefault="002D23DF" w:rsidP="002D23DF">
      <w:pPr>
        <w:pStyle w:val="2"/>
      </w:pPr>
      <w:bookmarkStart w:id="46" w:name="_Toc47344448"/>
      <w:r>
        <w:t>Висновок</w:t>
      </w:r>
      <w:bookmarkEnd w:id="46"/>
    </w:p>
    <w:p w:rsidR="00805D1A" w:rsidRPr="00805D1A" w:rsidRDefault="00805D1A" w:rsidP="00805D1A">
      <w:pPr>
        <w:pStyle w:val="a0"/>
        <w:rPr>
          <w:lang w:val="uk-UA"/>
        </w:rPr>
      </w:pPr>
      <w:r>
        <w:rPr>
          <w:lang w:val="uk-UA"/>
        </w:rPr>
        <w:t>Я навчився розбивати матрицю по бічній діагоналі знаходити добуток ненульових елементів та шукати індекс елемента</w:t>
      </w:r>
    </w:p>
    <w:p w:rsidR="002D23DF" w:rsidRDefault="002D23DF" w:rsidP="002D23DF">
      <w:pPr>
        <w:pStyle w:val="2"/>
      </w:pPr>
      <w:bookmarkStart w:id="47" w:name="_Toc47344449"/>
      <w:r>
        <w:t>Додаток(а)</w:t>
      </w:r>
      <w:bookmarkEnd w:id="47"/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>#include &lt;iostream&gt;</w:t>
      </w:r>
    </w:p>
    <w:p w:rsidR="00805D1A" w:rsidRPr="00805D1A" w:rsidRDefault="00805D1A" w:rsidP="00805D1A">
      <w:pPr>
        <w:pStyle w:val="a0"/>
        <w:rPr>
          <w:lang w:val="en-US"/>
        </w:rPr>
      </w:pPr>
    </w:p>
    <w:p w:rsidR="00805D1A" w:rsidRPr="00805D1A" w:rsidRDefault="00805D1A" w:rsidP="00805D1A">
      <w:pPr>
        <w:pStyle w:val="a0"/>
        <w:rPr>
          <w:lang w:val="en-US"/>
        </w:rPr>
      </w:pPr>
      <w:proofErr w:type="gramStart"/>
      <w:r w:rsidRPr="00805D1A">
        <w:rPr>
          <w:lang w:val="en-US"/>
        </w:rPr>
        <w:t>using</w:t>
      </w:r>
      <w:proofErr w:type="gramEnd"/>
      <w:r w:rsidRPr="00805D1A">
        <w:rPr>
          <w:lang w:val="en-US"/>
        </w:rPr>
        <w:t xml:space="preserve"> namespace std;</w:t>
      </w:r>
    </w:p>
    <w:p w:rsidR="00805D1A" w:rsidRPr="00805D1A" w:rsidRDefault="00805D1A" w:rsidP="00805D1A">
      <w:pPr>
        <w:pStyle w:val="a0"/>
        <w:rPr>
          <w:lang w:val="en-US"/>
        </w:rPr>
      </w:pPr>
      <w:proofErr w:type="gramStart"/>
      <w:r w:rsidRPr="00805D1A">
        <w:rPr>
          <w:lang w:val="en-US"/>
        </w:rPr>
        <w:t>float</w:t>
      </w:r>
      <w:proofErr w:type="gramEnd"/>
      <w:r w:rsidRPr="00805D1A">
        <w:rPr>
          <w:lang w:val="en-US"/>
        </w:rPr>
        <w:t xml:space="preserve"> K[7][7];</w:t>
      </w:r>
    </w:p>
    <w:p w:rsidR="00805D1A" w:rsidRPr="00805D1A" w:rsidRDefault="00805D1A" w:rsidP="00805D1A">
      <w:pPr>
        <w:pStyle w:val="a0"/>
        <w:rPr>
          <w:lang w:val="en-US"/>
        </w:rPr>
      </w:pPr>
      <w:proofErr w:type="gramStart"/>
      <w:r w:rsidRPr="00805D1A">
        <w:rPr>
          <w:lang w:val="en-US"/>
        </w:rPr>
        <w:t>float</w:t>
      </w:r>
      <w:proofErr w:type="gramEnd"/>
      <w:r w:rsidRPr="00805D1A">
        <w:rPr>
          <w:lang w:val="en-US"/>
        </w:rPr>
        <w:t xml:space="preserve"> minimal, dobutok = 1.0;</w:t>
      </w:r>
    </w:p>
    <w:p w:rsidR="00805D1A" w:rsidRPr="00805D1A" w:rsidRDefault="00805D1A" w:rsidP="00805D1A">
      <w:pPr>
        <w:pStyle w:val="a0"/>
        <w:rPr>
          <w:lang w:val="en-US"/>
        </w:rPr>
      </w:pPr>
      <w:proofErr w:type="gramStart"/>
      <w:r w:rsidRPr="00805D1A">
        <w:rPr>
          <w:lang w:val="en-US"/>
        </w:rPr>
        <w:t>int</w:t>
      </w:r>
      <w:proofErr w:type="gramEnd"/>
      <w:r w:rsidRPr="00805D1A">
        <w:rPr>
          <w:lang w:val="en-US"/>
        </w:rPr>
        <w:t xml:space="preserve"> i, j;</w:t>
      </w:r>
    </w:p>
    <w:p w:rsidR="00805D1A" w:rsidRPr="00805D1A" w:rsidRDefault="00805D1A" w:rsidP="00805D1A">
      <w:pPr>
        <w:pStyle w:val="a0"/>
        <w:rPr>
          <w:lang w:val="en-US"/>
        </w:rPr>
      </w:pPr>
      <w:proofErr w:type="gramStart"/>
      <w:r w:rsidRPr="00805D1A">
        <w:rPr>
          <w:lang w:val="en-US"/>
        </w:rPr>
        <w:t>int</w:t>
      </w:r>
      <w:proofErr w:type="gramEnd"/>
      <w:r w:rsidRPr="00805D1A">
        <w:rPr>
          <w:lang w:val="en-US"/>
        </w:rPr>
        <w:t xml:space="preserve"> main()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>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std::cout &lt;&lt; "</w:t>
      </w:r>
      <w:proofErr w:type="gramStart"/>
      <w:r w:rsidRPr="00805D1A">
        <w:rPr>
          <w:lang w:val="en-US"/>
        </w:rPr>
        <w:t>Vvedit  matriciy</w:t>
      </w:r>
      <w:proofErr w:type="gramEnd"/>
      <w:r w:rsidRPr="00805D1A">
        <w:rPr>
          <w:lang w:val="en-US"/>
        </w:rPr>
        <w:t xml:space="preserve"> rozmirom 7 stovbciv po 7 zna4en`" &lt;&lt; std::endl;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</w:t>
      </w:r>
      <w:proofErr w:type="gramStart"/>
      <w:r w:rsidRPr="00805D1A">
        <w:rPr>
          <w:lang w:val="en-US"/>
        </w:rPr>
        <w:t>for</w:t>
      </w:r>
      <w:proofErr w:type="gramEnd"/>
      <w:r w:rsidRPr="00805D1A">
        <w:rPr>
          <w:lang w:val="en-US"/>
        </w:rPr>
        <w:t xml:space="preserve"> (i=0; i&lt;7; i++){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</w:t>
      </w:r>
      <w:proofErr w:type="gramStart"/>
      <w:r w:rsidRPr="00805D1A">
        <w:rPr>
          <w:lang w:val="en-US"/>
        </w:rPr>
        <w:t>for</w:t>
      </w:r>
      <w:proofErr w:type="gramEnd"/>
      <w:r w:rsidRPr="00805D1A">
        <w:rPr>
          <w:lang w:val="en-US"/>
        </w:rPr>
        <w:t xml:space="preserve"> (j=0; j&lt;7; j++){</w:t>
      </w:r>
    </w:p>
    <w:p w:rsidR="00805D1A" w:rsidRDefault="00805D1A" w:rsidP="00805D1A">
      <w:pPr>
        <w:pStyle w:val="a0"/>
      </w:pPr>
      <w:r w:rsidRPr="00805D1A">
        <w:rPr>
          <w:lang w:val="en-US"/>
        </w:rPr>
        <w:t xml:space="preserve">            </w:t>
      </w:r>
      <w:proofErr w:type="gramStart"/>
      <w:r>
        <w:t>std::</w:t>
      </w:r>
      <w:proofErr w:type="gramEnd"/>
      <w:r>
        <w:t>cin &gt;&gt; K[i][j];</w:t>
      </w:r>
    </w:p>
    <w:p w:rsidR="00805D1A" w:rsidRDefault="00805D1A" w:rsidP="00805D1A">
      <w:pPr>
        <w:pStyle w:val="a0"/>
      </w:pPr>
      <w:r>
        <w:t xml:space="preserve">        }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}   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</w:t>
      </w:r>
      <w:proofErr w:type="gramStart"/>
      <w:r w:rsidRPr="00805D1A">
        <w:rPr>
          <w:lang w:val="en-US"/>
        </w:rPr>
        <w:t>minimal</w:t>
      </w:r>
      <w:proofErr w:type="gramEnd"/>
      <w:r w:rsidRPr="00805D1A">
        <w:rPr>
          <w:lang w:val="en-US"/>
        </w:rPr>
        <w:t xml:space="preserve"> = K[0][0];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</w:t>
      </w:r>
      <w:proofErr w:type="gramStart"/>
      <w:r w:rsidRPr="00805D1A">
        <w:rPr>
          <w:lang w:val="en-US"/>
        </w:rPr>
        <w:t>for</w:t>
      </w:r>
      <w:proofErr w:type="gramEnd"/>
      <w:r w:rsidRPr="00805D1A">
        <w:rPr>
          <w:lang w:val="en-US"/>
        </w:rPr>
        <w:t xml:space="preserve"> (i=0; i&lt;7; i++){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</w:t>
      </w:r>
      <w:proofErr w:type="gramStart"/>
      <w:r w:rsidRPr="00805D1A">
        <w:rPr>
          <w:lang w:val="en-US"/>
        </w:rPr>
        <w:t>for</w:t>
      </w:r>
      <w:proofErr w:type="gramEnd"/>
      <w:r w:rsidRPr="00805D1A">
        <w:rPr>
          <w:lang w:val="en-US"/>
        </w:rPr>
        <w:t xml:space="preserve"> (j=i; j&gt;=0; j--){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lastRenderedPageBreak/>
        <w:t xml:space="preserve">            </w:t>
      </w:r>
      <w:proofErr w:type="gramStart"/>
      <w:r w:rsidRPr="00805D1A">
        <w:rPr>
          <w:lang w:val="en-US"/>
        </w:rPr>
        <w:t>if</w:t>
      </w:r>
      <w:proofErr w:type="gramEnd"/>
      <w:r w:rsidRPr="00805D1A">
        <w:rPr>
          <w:lang w:val="en-US"/>
        </w:rPr>
        <w:t xml:space="preserve"> (K[i][j] != 0){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        </w:t>
      </w:r>
      <w:proofErr w:type="gramStart"/>
      <w:r w:rsidRPr="00805D1A">
        <w:rPr>
          <w:lang w:val="en-US"/>
        </w:rPr>
        <w:t>dobutok</w:t>
      </w:r>
      <w:proofErr w:type="gramEnd"/>
      <w:r w:rsidRPr="00805D1A">
        <w:rPr>
          <w:lang w:val="en-US"/>
        </w:rPr>
        <w:t xml:space="preserve"> *= K[i][j];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    }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    </w:t>
      </w:r>
      <w:proofErr w:type="gramStart"/>
      <w:r w:rsidRPr="00805D1A">
        <w:rPr>
          <w:lang w:val="en-US"/>
        </w:rPr>
        <w:t>if</w:t>
      </w:r>
      <w:proofErr w:type="gramEnd"/>
      <w:r w:rsidRPr="00805D1A">
        <w:rPr>
          <w:lang w:val="en-US"/>
        </w:rPr>
        <w:t xml:space="preserve"> (minimal &gt; K[i][j]){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        </w:t>
      </w:r>
      <w:proofErr w:type="gramStart"/>
      <w:r w:rsidRPr="00805D1A">
        <w:rPr>
          <w:lang w:val="en-US"/>
        </w:rPr>
        <w:t>minimal</w:t>
      </w:r>
      <w:proofErr w:type="gramEnd"/>
      <w:r w:rsidRPr="00805D1A">
        <w:rPr>
          <w:lang w:val="en-US"/>
        </w:rPr>
        <w:t xml:space="preserve"> = K[i][j];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    }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}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}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std::cout &lt;&lt; "Dobutok = "&lt;&lt; dobutok &lt;&lt; "\nminimalne zna4ienia = " &lt;&lt; minimal &lt;&lt; "\nminimalni zna4ienia mayt` indexi:" &lt;&lt; std::ends</w:t>
      </w:r>
      <w:proofErr w:type="gramStart"/>
      <w:r w:rsidRPr="00805D1A">
        <w:rPr>
          <w:lang w:val="en-US"/>
        </w:rPr>
        <w:t>;</w:t>
      </w:r>
      <w:proofErr w:type="gramEnd"/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</w:t>
      </w:r>
      <w:proofErr w:type="gramStart"/>
      <w:r w:rsidRPr="00805D1A">
        <w:rPr>
          <w:lang w:val="en-US"/>
        </w:rPr>
        <w:t>for</w:t>
      </w:r>
      <w:proofErr w:type="gramEnd"/>
      <w:r w:rsidRPr="00805D1A">
        <w:rPr>
          <w:lang w:val="en-US"/>
        </w:rPr>
        <w:t xml:space="preserve"> (i=0; i&lt;7; i++){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    </w:t>
      </w:r>
      <w:proofErr w:type="gramStart"/>
      <w:r w:rsidRPr="00805D1A">
        <w:rPr>
          <w:lang w:val="en-US"/>
        </w:rPr>
        <w:t>for</w:t>
      </w:r>
      <w:proofErr w:type="gramEnd"/>
      <w:r w:rsidRPr="00805D1A">
        <w:rPr>
          <w:lang w:val="en-US"/>
        </w:rPr>
        <w:t xml:space="preserve"> (j=i; j&gt;=0; j--){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        </w:t>
      </w:r>
      <w:proofErr w:type="gramStart"/>
      <w:r w:rsidRPr="00805D1A">
        <w:rPr>
          <w:lang w:val="en-US"/>
        </w:rPr>
        <w:t>if</w:t>
      </w:r>
      <w:proofErr w:type="gramEnd"/>
      <w:r w:rsidRPr="00805D1A">
        <w:rPr>
          <w:lang w:val="en-US"/>
        </w:rPr>
        <w:t xml:space="preserve"> (K[i][j] == minimal){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            std::cout &lt;&lt; " [" &lt;&lt; i &lt;&lt; "</w:t>
      </w:r>
      <w:proofErr w:type="gramStart"/>
      <w:r w:rsidRPr="00805D1A">
        <w:rPr>
          <w:lang w:val="en-US"/>
        </w:rPr>
        <w:t>][</w:t>
      </w:r>
      <w:proofErr w:type="gramEnd"/>
      <w:r w:rsidRPr="00805D1A">
        <w:rPr>
          <w:lang w:val="en-US"/>
        </w:rPr>
        <w:t>" &lt;&lt; j &lt;&lt; "], " &lt;&lt; std::ends;</w:t>
      </w:r>
    </w:p>
    <w:p w:rsidR="00805D1A" w:rsidRDefault="00805D1A" w:rsidP="00805D1A">
      <w:pPr>
        <w:pStyle w:val="a0"/>
      </w:pPr>
      <w:r w:rsidRPr="00805D1A">
        <w:rPr>
          <w:lang w:val="en-US"/>
        </w:rPr>
        <w:t xml:space="preserve">                </w:t>
      </w:r>
      <w:r>
        <w:t>}</w:t>
      </w:r>
    </w:p>
    <w:p w:rsidR="00805D1A" w:rsidRDefault="00805D1A" w:rsidP="00805D1A">
      <w:pPr>
        <w:pStyle w:val="a0"/>
      </w:pPr>
      <w:r>
        <w:t xml:space="preserve">            }</w:t>
      </w:r>
    </w:p>
    <w:p w:rsidR="00805D1A" w:rsidRDefault="00805D1A" w:rsidP="00805D1A">
      <w:pPr>
        <w:pStyle w:val="a0"/>
      </w:pPr>
      <w:r>
        <w:t xml:space="preserve">        }</w:t>
      </w:r>
    </w:p>
    <w:p w:rsidR="00805D1A" w:rsidRDefault="00805D1A" w:rsidP="00805D1A">
      <w:pPr>
        <w:pStyle w:val="a0"/>
      </w:pPr>
      <w:r>
        <w:t xml:space="preserve">    return 0;</w:t>
      </w:r>
    </w:p>
    <w:p w:rsidR="00805D1A" w:rsidRPr="00805D1A" w:rsidRDefault="00805D1A" w:rsidP="00805D1A">
      <w:pPr>
        <w:pStyle w:val="a0"/>
      </w:pPr>
      <w:r>
        <w:t>}</w:t>
      </w:r>
    </w:p>
    <w:p w:rsidR="002D23DF" w:rsidRDefault="002D23DF" w:rsidP="002D23DF">
      <w:pPr>
        <w:pStyle w:val="2"/>
        <w:rPr>
          <w:lang w:val="en-US"/>
        </w:rPr>
      </w:pPr>
      <w:bookmarkStart w:id="48" w:name="_Toc47344450"/>
      <w:r>
        <w:t>Додаток(б)</w:t>
      </w:r>
      <w:bookmarkEnd w:id="48"/>
      <w:r w:rsidR="00805D1A" w:rsidRPr="00805D1A">
        <w:rPr>
          <w:noProof/>
        </w:rPr>
        <w:t xml:space="preserve"> </w:t>
      </w:r>
      <w:r w:rsidR="00805D1A">
        <w:rPr>
          <w:noProof/>
        </w:rPr>
        <w:drawing>
          <wp:inline distT="0" distB="0" distL="0" distR="0" wp14:anchorId="3AEA1B96" wp14:editId="425E578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37" w:rsidRDefault="00C57937" w:rsidP="00C57937">
      <w:pPr>
        <w:pStyle w:val="a0"/>
        <w:rPr>
          <w:lang w:val="en-US"/>
        </w:rPr>
      </w:pPr>
    </w:p>
    <w:p w:rsidR="00C57937" w:rsidRDefault="00C57937" w:rsidP="00C57937">
      <w:pPr>
        <w:pStyle w:val="a0"/>
        <w:rPr>
          <w:lang w:val="en-US"/>
        </w:rPr>
      </w:pPr>
    </w:p>
    <w:p w:rsidR="00C57937" w:rsidRDefault="00C57937" w:rsidP="00C57937">
      <w:pPr>
        <w:pStyle w:val="a0"/>
        <w:rPr>
          <w:lang w:val="en-US"/>
        </w:rPr>
      </w:pPr>
    </w:p>
    <w:p w:rsidR="00C57937" w:rsidRDefault="00C57937" w:rsidP="00C57937">
      <w:pPr>
        <w:pStyle w:val="a0"/>
        <w:rPr>
          <w:lang w:val="en-US"/>
        </w:rPr>
      </w:pPr>
    </w:p>
    <w:p w:rsidR="00C57937" w:rsidRDefault="00C57937" w:rsidP="00C57937">
      <w:pPr>
        <w:pStyle w:val="a0"/>
        <w:rPr>
          <w:lang w:val="en-US"/>
        </w:rPr>
      </w:pPr>
    </w:p>
    <w:p w:rsidR="00C57937" w:rsidRDefault="00C57937" w:rsidP="00C57937">
      <w:pPr>
        <w:pStyle w:val="a0"/>
        <w:rPr>
          <w:lang w:val="en-US"/>
        </w:rPr>
      </w:pPr>
    </w:p>
    <w:p w:rsidR="00C57937" w:rsidRDefault="00C57937" w:rsidP="00C57937">
      <w:pPr>
        <w:pStyle w:val="a0"/>
        <w:rPr>
          <w:lang w:val="en-US"/>
        </w:rPr>
      </w:pPr>
    </w:p>
    <w:p w:rsidR="00C57937" w:rsidRDefault="00C57937" w:rsidP="00C57937">
      <w:pPr>
        <w:pStyle w:val="a0"/>
        <w:rPr>
          <w:lang w:val="en-US"/>
        </w:rPr>
      </w:pPr>
    </w:p>
    <w:p w:rsidR="00C57937" w:rsidRDefault="00C57937" w:rsidP="00C57937">
      <w:pPr>
        <w:pStyle w:val="a0"/>
        <w:rPr>
          <w:lang w:val="en-US"/>
        </w:rPr>
      </w:pPr>
    </w:p>
    <w:p w:rsidR="00C57937" w:rsidRDefault="00C57937" w:rsidP="00C57937">
      <w:pPr>
        <w:pStyle w:val="a0"/>
        <w:rPr>
          <w:lang w:val="en-US"/>
        </w:rPr>
      </w:pPr>
    </w:p>
    <w:p w:rsidR="00C57937" w:rsidRDefault="00C57937" w:rsidP="00C57937">
      <w:pPr>
        <w:pStyle w:val="a0"/>
        <w:rPr>
          <w:lang w:val="en-US"/>
        </w:rPr>
      </w:pPr>
    </w:p>
    <w:p w:rsidR="00C57937" w:rsidRDefault="00C57937" w:rsidP="00C57937">
      <w:pPr>
        <w:pStyle w:val="1"/>
        <w:pageBreakBefore/>
      </w:pPr>
      <w:bookmarkStart w:id="49" w:name="_Toc47344451"/>
      <w:r>
        <w:rPr>
          <w:bCs/>
        </w:rPr>
        <w:lastRenderedPageBreak/>
        <w:t xml:space="preserve">Завдання </w:t>
      </w:r>
      <w:r>
        <w:rPr>
          <w:bCs/>
          <w:lang w:val="en-US"/>
        </w:rPr>
        <w:t>7</w:t>
      </w:r>
      <w:bookmarkEnd w:id="49"/>
    </w:p>
    <w:p w:rsidR="00C57937" w:rsidRDefault="00C57937" w:rsidP="00C57937">
      <w:pPr>
        <w:pStyle w:val="2"/>
      </w:pPr>
      <w:bookmarkStart w:id="50" w:name="_Toc47344452"/>
      <w:r>
        <w:t>ПОСТАНОВКА ЗАДАЧІ</w:t>
      </w:r>
      <w:bookmarkEnd w:id="50"/>
    </w:p>
    <w:p w:rsidR="00C57937" w:rsidRDefault="00C57937" w:rsidP="00C57937">
      <w:pPr>
        <w:pStyle w:val="3"/>
      </w:pPr>
      <w:bookmarkStart w:id="51" w:name="_Toc47344453"/>
      <w:r>
        <w:t>Опис завдання</w:t>
      </w:r>
      <w:bookmarkEnd w:id="51"/>
    </w:p>
    <w:p w:rsidR="00805D1A" w:rsidRPr="0040368D" w:rsidRDefault="00805D1A" w:rsidP="00805D1A">
      <w:pPr>
        <w:tabs>
          <w:tab w:val="left" w:pos="1083"/>
        </w:tabs>
        <w:spacing w:line="360" w:lineRule="auto"/>
        <w:ind w:firstLine="741"/>
        <w:jc w:val="both"/>
        <w:rPr>
          <w:sz w:val="28"/>
          <w:szCs w:val="28"/>
        </w:rPr>
      </w:pPr>
      <w:r w:rsidRPr="0040368D">
        <w:rPr>
          <w:sz w:val="28"/>
          <w:szCs w:val="28"/>
        </w:rPr>
        <w:t xml:space="preserve">15. Дано цілочислову матрицю </w:t>
      </w:r>
      <w:proofErr w:type="gramStart"/>
      <w:r w:rsidRPr="0040368D">
        <w:rPr>
          <w:i/>
          <w:iCs/>
          <w:sz w:val="28"/>
          <w:szCs w:val="28"/>
        </w:rPr>
        <w:t>А</w:t>
      </w:r>
      <w:proofErr w:type="gramEnd"/>
      <w:r w:rsidRPr="0040368D">
        <w:rPr>
          <w:sz w:val="28"/>
          <w:szCs w:val="28"/>
        </w:rPr>
        <w:t xml:space="preserve"> розмірності </w:t>
      </w:r>
      <w:r w:rsidRPr="0040368D">
        <w:rPr>
          <w:i/>
          <w:iCs/>
          <w:sz w:val="28"/>
          <w:szCs w:val="28"/>
        </w:rPr>
        <w:t>n</w:t>
      </w:r>
      <w:r w:rsidRPr="0040368D">
        <w:rPr>
          <w:sz w:val="28"/>
          <w:szCs w:val="28"/>
        </w:rPr>
        <w:t>x</w:t>
      </w:r>
      <w:r w:rsidRPr="0040368D">
        <w:rPr>
          <w:i/>
          <w:iCs/>
          <w:sz w:val="28"/>
          <w:szCs w:val="28"/>
        </w:rPr>
        <w:t xml:space="preserve">m. </w:t>
      </w:r>
      <w:r w:rsidRPr="0040368D">
        <w:rPr>
          <w:sz w:val="28"/>
          <w:szCs w:val="28"/>
        </w:rPr>
        <w:t>Поміняти місцями ліву і праву половини масиву.</w:t>
      </w:r>
    </w:p>
    <w:p w:rsidR="00805D1A" w:rsidRPr="0040368D" w:rsidRDefault="00805D1A" w:rsidP="00805D1A">
      <w:pPr>
        <w:tabs>
          <w:tab w:val="left" w:pos="360"/>
        </w:tabs>
        <w:spacing w:line="360" w:lineRule="auto"/>
        <w:jc w:val="both"/>
        <w:rPr>
          <w:sz w:val="28"/>
          <w:szCs w:val="28"/>
        </w:rPr>
      </w:pPr>
      <w:r w:rsidRPr="0040368D">
        <w:rPr>
          <w:i/>
          <w:iCs/>
          <w:sz w:val="28"/>
          <w:szCs w:val="28"/>
        </w:rPr>
        <w:t>Вхідні дані:</w:t>
      </w:r>
      <w:r w:rsidRPr="0040368D">
        <w:rPr>
          <w:sz w:val="28"/>
          <w:szCs w:val="28"/>
        </w:rPr>
        <w:t xml:space="preserve"> </w:t>
      </w:r>
      <w:r w:rsidRPr="0040368D">
        <w:rPr>
          <w:i/>
          <w:iCs/>
          <w:sz w:val="28"/>
          <w:szCs w:val="28"/>
        </w:rPr>
        <w:t xml:space="preserve">n = </w:t>
      </w:r>
      <w:r w:rsidRPr="006E1B80">
        <w:rPr>
          <w:iCs/>
          <w:sz w:val="28"/>
          <w:szCs w:val="28"/>
        </w:rPr>
        <w:t>3</w:t>
      </w:r>
      <w:r w:rsidRPr="0040368D">
        <w:rPr>
          <w:sz w:val="28"/>
          <w:szCs w:val="28"/>
        </w:rPr>
        <w:t xml:space="preserve">; </w:t>
      </w:r>
      <w:r w:rsidRPr="0040368D">
        <w:rPr>
          <w:i/>
          <w:iCs/>
          <w:sz w:val="28"/>
          <w:szCs w:val="28"/>
        </w:rPr>
        <w:t xml:space="preserve">m = </w:t>
      </w:r>
      <w:r w:rsidRPr="0040368D">
        <w:rPr>
          <w:sz w:val="28"/>
          <w:szCs w:val="28"/>
        </w:rPr>
        <w:t>4</w:t>
      </w:r>
      <w:proofErr w:type="gramStart"/>
      <w:r w:rsidRPr="0040368D">
        <w:rPr>
          <w:sz w:val="28"/>
          <w:szCs w:val="28"/>
        </w:rPr>
        <w:t xml:space="preserve">; </w:t>
      </w:r>
      <w:r w:rsidRPr="0040368D">
        <w:rPr>
          <w:position w:val="-56"/>
          <w:sz w:val="28"/>
          <w:szCs w:val="28"/>
        </w:rPr>
        <w:object w:dxaOrig="2560" w:dyaOrig="1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8.25pt;height:63pt" o:ole="">
            <v:imagedata r:id="rId63" o:title=""/>
          </v:shape>
          <o:OLEObject Type="Embed" ProgID="Equation.3" ShapeID="_x0000_i1025" DrawAspect="Content" ObjectID="_1658400745" r:id="rId64"/>
        </w:object>
      </w:r>
      <w:r w:rsidRPr="0040368D">
        <w:rPr>
          <w:sz w:val="28"/>
          <w:szCs w:val="28"/>
        </w:rPr>
        <w:t>.</w:t>
      </w:r>
      <w:proofErr w:type="gramEnd"/>
    </w:p>
    <w:p w:rsidR="00805D1A" w:rsidRPr="0040368D" w:rsidRDefault="00805D1A" w:rsidP="00805D1A">
      <w:pPr>
        <w:tabs>
          <w:tab w:val="left" w:pos="360"/>
        </w:tabs>
        <w:spacing w:line="360" w:lineRule="auto"/>
        <w:jc w:val="both"/>
        <w:rPr>
          <w:sz w:val="28"/>
          <w:szCs w:val="28"/>
        </w:rPr>
      </w:pPr>
      <w:r w:rsidRPr="0040368D">
        <w:rPr>
          <w:i/>
          <w:iCs/>
          <w:sz w:val="28"/>
          <w:szCs w:val="28"/>
        </w:rPr>
        <w:t>Вихідні дані</w:t>
      </w:r>
      <w:proofErr w:type="gramStart"/>
      <w:r w:rsidRPr="0040368D">
        <w:rPr>
          <w:i/>
          <w:iCs/>
          <w:sz w:val="28"/>
          <w:szCs w:val="28"/>
        </w:rPr>
        <w:t>:</w:t>
      </w:r>
      <w:r w:rsidRPr="0040368D">
        <w:rPr>
          <w:sz w:val="28"/>
          <w:szCs w:val="28"/>
        </w:rPr>
        <w:t xml:space="preserve"> </w:t>
      </w:r>
      <w:r w:rsidRPr="0040368D">
        <w:rPr>
          <w:position w:val="-56"/>
          <w:sz w:val="28"/>
          <w:szCs w:val="28"/>
        </w:rPr>
        <w:object w:dxaOrig="2560" w:dyaOrig="1260">
          <v:shape id="_x0000_i1026" type="#_x0000_t75" style="width:128.25pt;height:63pt" o:ole="">
            <v:imagedata r:id="rId65" o:title=""/>
          </v:shape>
          <o:OLEObject Type="Embed" ProgID="Equation.3" ShapeID="_x0000_i1026" DrawAspect="Content" ObjectID="_1658400746" r:id="rId66"/>
        </w:object>
      </w:r>
      <w:r w:rsidRPr="0040368D">
        <w:rPr>
          <w:sz w:val="28"/>
          <w:szCs w:val="28"/>
        </w:rPr>
        <w:t>.</w:t>
      </w:r>
      <w:proofErr w:type="gramEnd"/>
    </w:p>
    <w:p w:rsidR="00805D1A" w:rsidRPr="00805D1A" w:rsidRDefault="00805D1A" w:rsidP="00805D1A">
      <w:pPr>
        <w:pStyle w:val="a0"/>
      </w:pPr>
    </w:p>
    <w:p w:rsidR="00C57937" w:rsidRDefault="00C57937" w:rsidP="00C57937">
      <w:pPr>
        <w:pStyle w:val="2"/>
      </w:pPr>
      <w:bookmarkStart w:id="52" w:name="_Toc47344454"/>
      <w:r>
        <w:lastRenderedPageBreak/>
        <w:t>ТЕОРЕТИЧНІ ВІДОМОСТІ</w:t>
      </w:r>
      <w:bookmarkEnd w:id="52"/>
    </w:p>
    <w:p w:rsidR="00656C52" w:rsidRDefault="00656C52" w:rsidP="00656C5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bookmarkStart w:id="53" w:name="_Toc47344455"/>
      <w:r>
        <w:rPr>
          <w:rFonts w:ascii="Arial" w:hAnsi="Arial" w:cs="Arial"/>
          <w:b/>
          <w:bCs/>
          <w:color w:val="202122"/>
          <w:sz w:val="21"/>
          <w:szCs w:val="21"/>
        </w:rPr>
        <w:t>Умовний перехід</w:t>
      </w:r>
      <w:r>
        <w:rPr>
          <w:rFonts w:ascii="Arial" w:hAnsi="Arial" w:cs="Arial"/>
          <w:color w:val="202122"/>
          <w:sz w:val="21"/>
          <w:szCs w:val="21"/>
        </w:rPr>
        <w:t> — конструкція </w:t>
      </w:r>
      <w:hyperlink r:id="rId67" w:tooltip="Мова програмування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мови програмування</w:t>
        </w:r>
      </w:hyperlink>
      <w:r>
        <w:rPr>
          <w:rFonts w:ascii="Arial" w:hAnsi="Arial" w:cs="Arial"/>
          <w:color w:val="202122"/>
          <w:sz w:val="21"/>
          <w:szCs w:val="21"/>
        </w:rPr>
        <w:t>, яка дозволяє виконувати різні дії залежно від </w:t>
      </w:r>
      <w:hyperlink r:id="rId68" w:tooltip="Логічний тип даних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булевого</w:t>
        </w:r>
      </w:hyperlink>
      <w:r>
        <w:rPr>
          <w:rFonts w:ascii="Arial" w:hAnsi="Arial" w:cs="Arial"/>
          <w:color w:val="202122"/>
          <w:sz w:val="21"/>
          <w:szCs w:val="21"/>
        </w:rPr>
        <w:t> значення умови вказаної програмістом.</w:t>
      </w:r>
    </w:p>
    <w:p w:rsidR="00656C52" w:rsidRDefault="00656C52" w:rsidP="00656C5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Найбільш часто умовний перехід має дві стадії: на першій відбувається порівняння між собою деяких величин, що визначають умову переходу, а на другій виконується сам перехід.</w:t>
      </w:r>
    </w:p>
    <w:p w:rsidR="00656C52" w:rsidRDefault="00656C52" w:rsidP="00656C5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Необхідність коректної обробки умовних переходів накладає серйозний відбиток на логіку роботи сучасних конвеєрних процесорів</w:t>
      </w:r>
      <w:hyperlink r:id="rId69" w:anchor="cite_note-1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  <w:vertAlign w:val="superscript"/>
          </w:rPr>
          <w:t>[1]</w:t>
        </w:r>
      </w:hyperlink>
      <w:r>
        <w:rPr>
          <w:rFonts w:ascii="Arial" w:hAnsi="Arial" w:cs="Arial"/>
          <w:color w:val="202122"/>
          <w:sz w:val="21"/>
          <w:szCs w:val="21"/>
        </w:rPr>
        <w:t>. Умовні переходи можуть виконуватися двома способами. Виконувані переходи часто змінюють значення лічильника команд </w:t>
      </w:r>
      <w:hyperlink r:id="rId70" w:tooltip="Процесор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процесора</w:t>
        </w:r>
      </w:hyperlink>
      <w:r>
        <w:rPr>
          <w:rFonts w:ascii="Arial" w:hAnsi="Arial" w:cs="Arial"/>
          <w:color w:val="202122"/>
          <w:sz w:val="21"/>
          <w:szCs w:val="21"/>
        </w:rPr>
        <w:t> на обчислене значення адреси переходу. Невиконувані — додають до значення лічильника команд число, рівне довжині поточної команди в байтах, для переходу до виконання наступної команди. Неправильне визначення типу умовного переходу може призводити до виникнення суттєвих затримок в роботі конвеєра і відповідно до великої втрати продуктивності </w:t>
      </w:r>
      <w:hyperlink r:id="rId71" w:tooltip="Комп'ютер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комп'ютера</w:t>
        </w:r>
      </w:hyperlink>
      <w:r>
        <w:rPr>
          <w:rFonts w:ascii="Arial" w:hAnsi="Arial" w:cs="Arial"/>
          <w:color w:val="202122"/>
          <w:sz w:val="21"/>
          <w:szCs w:val="21"/>
        </w:rPr>
        <w:t>.</w:t>
      </w:r>
    </w:p>
    <w:p w:rsidR="00656C52" w:rsidRDefault="00656C52" w:rsidP="00656C5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b/>
          <w:bCs/>
          <w:color w:val="202122"/>
          <w:sz w:val="21"/>
          <w:szCs w:val="21"/>
        </w:rPr>
        <w:t>Цикл</w:t>
      </w:r>
      <w:r>
        <w:rPr>
          <w:rFonts w:ascii="Arial" w:hAnsi="Arial" w:cs="Arial"/>
          <w:color w:val="202122"/>
          <w:sz w:val="21"/>
          <w:szCs w:val="21"/>
        </w:rPr>
        <w:t> (</w:t>
      </w:r>
      <w:hyperlink r:id="rId72" w:tooltip="Латинська мова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lang w:val="la-Latn"/>
        </w:rPr>
        <w:t>cyclus</w:t>
      </w:r>
      <w:r>
        <w:rPr>
          <w:rFonts w:ascii="Arial" w:hAnsi="Arial" w:cs="Arial"/>
          <w:color w:val="202122"/>
          <w:sz w:val="21"/>
          <w:szCs w:val="21"/>
        </w:rPr>
        <w:t>, від </w:t>
      </w:r>
      <w:hyperlink r:id="rId73" w:tooltip="Грецька мова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грец.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r>
        <w:rPr>
          <w:rFonts w:ascii="Palatino Linotype" w:hAnsi="Palatino Linotype" w:cs="Arial"/>
          <w:color w:val="202122"/>
          <w:sz w:val="21"/>
          <w:szCs w:val="21"/>
          <w:lang w:val="el-GR"/>
        </w:rPr>
        <w:t>kuklos</w:t>
      </w:r>
      <w:r>
        <w:rPr>
          <w:rFonts w:ascii="Arial" w:hAnsi="Arial" w:cs="Arial"/>
          <w:color w:val="202122"/>
          <w:sz w:val="21"/>
          <w:szCs w:val="21"/>
        </w:rPr>
        <w:t> — </w:t>
      </w:r>
      <w:hyperlink r:id="rId74" w:tooltip="Круг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круг</w:t>
        </w:r>
      </w:hyperlink>
      <w:r>
        <w:rPr>
          <w:rFonts w:ascii="Arial" w:hAnsi="Arial" w:cs="Arial"/>
          <w:color w:val="202122"/>
          <w:sz w:val="21"/>
          <w:szCs w:val="21"/>
        </w:rPr>
        <w:t>) — завершена </w:t>
      </w:r>
      <w:hyperlink r:id="rId75" w:tooltip="Послідовність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послідовність</w:t>
        </w:r>
      </w:hyperlink>
      <w:r>
        <w:rPr>
          <w:rFonts w:ascii="Arial" w:hAnsi="Arial" w:cs="Arial"/>
          <w:color w:val="202122"/>
          <w:sz w:val="21"/>
          <w:szCs w:val="21"/>
        </w:rPr>
        <w:t> функціонування матеріально-технічних компонентів об'єкта (</w:t>
      </w:r>
      <w:hyperlink r:id="rId76" w:tooltip="Явище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явища</w:t>
        </w:r>
      </w:hyperlink>
      <w:r>
        <w:rPr>
          <w:rFonts w:ascii="Arial" w:hAnsi="Arial" w:cs="Arial"/>
          <w:color w:val="202122"/>
          <w:sz w:val="21"/>
          <w:szCs w:val="21"/>
        </w:rPr>
        <w:t>) в просторі та часі. Коло подій, явищ, частин.</w:t>
      </w:r>
    </w:p>
    <w:p w:rsidR="00656C52" w:rsidRDefault="00656C52" w:rsidP="00656C5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Цикл — сукупність взаємозв'язаних явищ, процесів, що створюють закінчене коло розвитку протягом якогось проміжку часу (напр., Ц. виробничий, Ц. парової машини, двигуна внутрішнього згоряння). Замкнений Ц. — технологічний процес, за яким певний продукт переробки багаторазово повертається до вихідної операції і бере участь у наступному циклі переробки. У гірничій справі це, напр., процес подрібнення руди в замкненому Ц., багаторазове використання технологічної води в Ц. збагачення після її реґенерації (прояснення).</w:t>
      </w:r>
    </w:p>
    <w:p w:rsidR="00C57937" w:rsidRDefault="00C57937" w:rsidP="00C57937">
      <w:pPr>
        <w:pStyle w:val="2"/>
      </w:pPr>
      <w:r>
        <w:t>СХЕМИ АЛГОРИТМІВ ОСНОВНИХ ФУНКЦІЙ</w:t>
      </w:r>
      <w:bookmarkEnd w:id="53"/>
    </w:p>
    <w:p w:rsidR="00CD398A" w:rsidRPr="00CD398A" w:rsidRDefault="00CD398A" w:rsidP="00CD398A">
      <w:pPr>
        <w:pStyle w:val="a0"/>
        <w:rPr>
          <w:lang w:val="en-US"/>
        </w:rPr>
      </w:pPr>
      <w:r>
        <w:rPr>
          <w:lang w:val="uk-UA"/>
        </w:rPr>
        <w:t xml:space="preserve">Замінити значення стовпчиків матриці один на інший за допомогою 3 змінної </w:t>
      </w:r>
      <w:r>
        <w:rPr>
          <w:lang w:val="en-US"/>
        </w:rPr>
        <w:t>tmp</w:t>
      </w:r>
    </w:p>
    <w:p w:rsidR="00C57937" w:rsidRDefault="00C57937" w:rsidP="00C57937">
      <w:pPr>
        <w:pStyle w:val="2"/>
        <w:rPr>
          <w:lang w:val="uk-UA"/>
        </w:rPr>
      </w:pPr>
      <w:bookmarkStart w:id="54" w:name="_Toc47344456"/>
      <w:r>
        <w:t>Висновок</w:t>
      </w:r>
      <w:bookmarkEnd w:id="54"/>
    </w:p>
    <w:p w:rsidR="00CD398A" w:rsidRPr="00CD398A" w:rsidRDefault="00CD398A" w:rsidP="00CD398A">
      <w:pPr>
        <w:pStyle w:val="a0"/>
        <w:rPr>
          <w:lang w:val="uk-UA"/>
        </w:rPr>
      </w:pPr>
      <w:r>
        <w:rPr>
          <w:lang w:val="uk-UA"/>
        </w:rPr>
        <w:t>Я навчився заміщувати значення в матриці за допомогою 3 змінної</w:t>
      </w:r>
    </w:p>
    <w:p w:rsidR="00C57937" w:rsidRDefault="00C57937" w:rsidP="00C57937">
      <w:pPr>
        <w:pStyle w:val="2"/>
      </w:pPr>
      <w:bookmarkStart w:id="55" w:name="_Toc47344457"/>
      <w:r>
        <w:t>Додаток(а)</w:t>
      </w:r>
      <w:bookmarkEnd w:id="55"/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>#include &lt;iostream&gt;</w:t>
      </w:r>
    </w:p>
    <w:p w:rsidR="00805D1A" w:rsidRPr="00805D1A" w:rsidRDefault="00805D1A" w:rsidP="00805D1A">
      <w:pPr>
        <w:pStyle w:val="a0"/>
        <w:rPr>
          <w:lang w:val="en-US"/>
        </w:rPr>
      </w:pPr>
    </w:p>
    <w:p w:rsidR="00805D1A" w:rsidRPr="00805D1A" w:rsidRDefault="00805D1A" w:rsidP="00805D1A">
      <w:pPr>
        <w:pStyle w:val="a0"/>
        <w:rPr>
          <w:lang w:val="en-US"/>
        </w:rPr>
      </w:pPr>
      <w:proofErr w:type="gramStart"/>
      <w:r w:rsidRPr="00805D1A">
        <w:rPr>
          <w:lang w:val="en-US"/>
        </w:rPr>
        <w:t>using</w:t>
      </w:r>
      <w:proofErr w:type="gramEnd"/>
      <w:r w:rsidRPr="00805D1A">
        <w:rPr>
          <w:lang w:val="en-US"/>
        </w:rPr>
        <w:t xml:space="preserve"> namespace std;</w:t>
      </w:r>
    </w:p>
    <w:p w:rsidR="00805D1A" w:rsidRPr="00805D1A" w:rsidRDefault="00805D1A" w:rsidP="00805D1A">
      <w:pPr>
        <w:pStyle w:val="a0"/>
        <w:rPr>
          <w:lang w:val="en-US"/>
        </w:rPr>
      </w:pPr>
      <w:proofErr w:type="gramStart"/>
      <w:r w:rsidRPr="00805D1A">
        <w:rPr>
          <w:lang w:val="en-US"/>
        </w:rPr>
        <w:t>float</w:t>
      </w:r>
      <w:proofErr w:type="gramEnd"/>
      <w:r w:rsidRPr="00805D1A">
        <w:rPr>
          <w:lang w:val="en-US"/>
        </w:rPr>
        <w:t xml:space="preserve"> minimal, dobutok = 1.0;</w:t>
      </w:r>
    </w:p>
    <w:p w:rsidR="00805D1A" w:rsidRPr="00805D1A" w:rsidRDefault="00805D1A" w:rsidP="00805D1A">
      <w:pPr>
        <w:pStyle w:val="a0"/>
        <w:rPr>
          <w:lang w:val="en-US"/>
        </w:rPr>
      </w:pPr>
      <w:proofErr w:type="gramStart"/>
      <w:r w:rsidRPr="00805D1A">
        <w:rPr>
          <w:lang w:val="en-US"/>
        </w:rPr>
        <w:t>int</w:t>
      </w:r>
      <w:proofErr w:type="gramEnd"/>
      <w:r w:rsidRPr="00805D1A">
        <w:rPr>
          <w:lang w:val="en-US"/>
        </w:rPr>
        <w:t xml:space="preserve"> i, j, n, m;</w:t>
      </w:r>
    </w:p>
    <w:p w:rsidR="00805D1A" w:rsidRPr="00805D1A" w:rsidRDefault="00805D1A" w:rsidP="00805D1A">
      <w:pPr>
        <w:pStyle w:val="a0"/>
        <w:rPr>
          <w:lang w:val="en-US"/>
        </w:rPr>
      </w:pPr>
      <w:proofErr w:type="gramStart"/>
      <w:r w:rsidRPr="00805D1A">
        <w:rPr>
          <w:lang w:val="en-US"/>
        </w:rPr>
        <w:t>int</w:t>
      </w:r>
      <w:proofErr w:type="gramEnd"/>
      <w:r w:rsidRPr="00805D1A">
        <w:rPr>
          <w:lang w:val="en-US"/>
        </w:rPr>
        <w:t xml:space="preserve"> main()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>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std::cout &lt;&lt; "Vvedit rozmir matrici n: " &lt;&lt; std::ends;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std::cin &gt;&gt; n;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std::cout &lt;&lt; "Vvedit rozmir matrici m: " &lt;&lt; std::ends;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std::cin &gt;&gt; m;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lastRenderedPageBreak/>
        <w:t xml:space="preserve">    </w:t>
      </w:r>
      <w:proofErr w:type="gramStart"/>
      <w:r w:rsidRPr="00805D1A">
        <w:rPr>
          <w:lang w:val="en-US"/>
        </w:rPr>
        <w:t>float</w:t>
      </w:r>
      <w:proofErr w:type="gramEnd"/>
      <w:r w:rsidRPr="00805D1A">
        <w:rPr>
          <w:lang w:val="en-US"/>
        </w:rPr>
        <w:t xml:space="preserve"> A[n][m];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std::cout &lt;&lt; "</w:t>
      </w:r>
      <w:proofErr w:type="gramStart"/>
      <w:r w:rsidRPr="00805D1A">
        <w:rPr>
          <w:lang w:val="en-US"/>
        </w:rPr>
        <w:t>Vvedit  matriciy</w:t>
      </w:r>
      <w:proofErr w:type="gramEnd"/>
      <w:r w:rsidRPr="00805D1A">
        <w:rPr>
          <w:lang w:val="en-US"/>
        </w:rPr>
        <w:t xml:space="preserve"> rozmirom " &lt;&lt; n &lt;&lt; " stovbciv po " &lt;&lt; m &lt;&lt; " zna4en`" &lt;&lt; std::endl;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</w:t>
      </w:r>
      <w:proofErr w:type="gramStart"/>
      <w:r w:rsidRPr="00805D1A">
        <w:rPr>
          <w:lang w:val="en-US"/>
        </w:rPr>
        <w:t>for</w:t>
      </w:r>
      <w:proofErr w:type="gramEnd"/>
      <w:r w:rsidRPr="00805D1A">
        <w:rPr>
          <w:lang w:val="en-US"/>
        </w:rPr>
        <w:t xml:space="preserve"> (i=0; i&lt;n; i++){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</w:t>
      </w:r>
      <w:proofErr w:type="gramStart"/>
      <w:r w:rsidRPr="00805D1A">
        <w:rPr>
          <w:lang w:val="en-US"/>
        </w:rPr>
        <w:t>for</w:t>
      </w:r>
      <w:proofErr w:type="gramEnd"/>
      <w:r w:rsidRPr="00805D1A">
        <w:rPr>
          <w:lang w:val="en-US"/>
        </w:rPr>
        <w:t xml:space="preserve"> (j=0; j&lt;m; j++){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    std::cin &gt;&gt; A[i</w:t>
      </w:r>
      <w:proofErr w:type="gramStart"/>
      <w:r w:rsidRPr="00805D1A">
        <w:rPr>
          <w:lang w:val="en-US"/>
        </w:rPr>
        <w:t>][</w:t>
      </w:r>
      <w:proofErr w:type="gramEnd"/>
      <w:r w:rsidRPr="00805D1A">
        <w:rPr>
          <w:lang w:val="en-US"/>
        </w:rPr>
        <w:t>j];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}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}   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</w:t>
      </w:r>
      <w:proofErr w:type="gramStart"/>
      <w:r w:rsidRPr="00805D1A">
        <w:rPr>
          <w:lang w:val="en-US"/>
        </w:rPr>
        <w:t>int</w:t>
      </w:r>
      <w:proofErr w:type="gramEnd"/>
      <w:r w:rsidRPr="00805D1A">
        <w:rPr>
          <w:lang w:val="en-US"/>
        </w:rPr>
        <w:t xml:space="preserve"> tmp;</w:t>
      </w:r>
    </w:p>
    <w:p w:rsidR="00805D1A" w:rsidRPr="001C04B8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</w:t>
      </w:r>
      <w:proofErr w:type="gramStart"/>
      <w:r w:rsidRPr="001C04B8">
        <w:rPr>
          <w:lang w:val="en-US"/>
        </w:rPr>
        <w:t>if</w:t>
      </w:r>
      <w:proofErr w:type="gramEnd"/>
      <w:r w:rsidRPr="001C04B8">
        <w:rPr>
          <w:lang w:val="en-US"/>
        </w:rPr>
        <w:t xml:space="preserve"> (m % 2 == 0){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</w:t>
      </w:r>
      <w:proofErr w:type="gramStart"/>
      <w:r w:rsidRPr="00805D1A">
        <w:rPr>
          <w:lang w:val="en-US"/>
        </w:rPr>
        <w:t>int</w:t>
      </w:r>
      <w:proofErr w:type="gramEnd"/>
      <w:r w:rsidRPr="00805D1A">
        <w:rPr>
          <w:lang w:val="en-US"/>
        </w:rPr>
        <w:t xml:space="preserve"> tmp1 = m/2;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</w:t>
      </w:r>
      <w:proofErr w:type="gramStart"/>
      <w:r w:rsidRPr="00805D1A">
        <w:rPr>
          <w:lang w:val="en-US"/>
        </w:rPr>
        <w:t>for</w:t>
      </w:r>
      <w:proofErr w:type="gramEnd"/>
      <w:r w:rsidRPr="00805D1A">
        <w:rPr>
          <w:lang w:val="en-US"/>
        </w:rPr>
        <w:t xml:space="preserve"> (i=0; i&lt;n; i++){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    </w:t>
      </w:r>
      <w:proofErr w:type="gramStart"/>
      <w:r w:rsidRPr="00805D1A">
        <w:rPr>
          <w:lang w:val="en-US"/>
        </w:rPr>
        <w:t>for</w:t>
      </w:r>
      <w:proofErr w:type="gramEnd"/>
      <w:r w:rsidRPr="00805D1A">
        <w:rPr>
          <w:lang w:val="en-US"/>
        </w:rPr>
        <w:t xml:space="preserve"> (j=0; j&lt;tmp1; j++){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        </w:t>
      </w:r>
      <w:proofErr w:type="gramStart"/>
      <w:r w:rsidRPr="00805D1A">
        <w:rPr>
          <w:lang w:val="en-US"/>
        </w:rPr>
        <w:t>tmp</w:t>
      </w:r>
      <w:proofErr w:type="gramEnd"/>
      <w:r w:rsidRPr="00805D1A">
        <w:rPr>
          <w:lang w:val="en-US"/>
        </w:rPr>
        <w:t xml:space="preserve"> = A[i][j];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        A[i</w:t>
      </w:r>
      <w:proofErr w:type="gramStart"/>
      <w:r w:rsidRPr="00805D1A">
        <w:rPr>
          <w:lang w:val="en-US"/>
        </w:rPr>
        <w:t>][</w:t>
      </w:r>
      <w:proofErr w:type="gramEnd"/>
      <w:r w:rsidRPr="00805D1A">
        <w:rPr>
          <w:lang w:val="en-US"/>
        </w:rPr>
        <w:t>j] = A[i][j+tmp1];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        A[i</w:t>
      </w:r>
      <w:proofErr w:type="gramStart"/>
      <w:r w:rsidRPr="00805D1A">
        <w:rPr>
          <w:lang w:val="en-US"/>
        </w:rPr>
        <w:t>][</w:t>
      </w:r>
      <w:proofErr w:type="gramEnd"/>
      <w:r w:rsidRPr="00805D1A">
        <w:rPr>
          <w:lang w:val="en-US"/>
        </w:rPr>
        <w:t>j+tmp1] = tmp;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    }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}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} else 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</w:t>
      </w:r>
      <w:proofErr w:type="gramStart"/>
      <w:r w:rsidRPr="00805D1A">
        <w:rPr>
          <w:lang w:val="en-US"/>
        </w:rPr>
        <w:t>float</w:t>
      </w:r>
      <w:proofErr w:type="gramEnd"/>
      <w:r w:rsidRPr="00805D1A">
        <w:rPr>
          <w:lang w:val="en-US"/>
        </w:rPr>
        <w:t xml:space="preserve"> tmp2 = m/2;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</w:t>
      </w:r>
      <w:proofErr w:type="gramStart"/>
      <w:r w:rsidRPr="00805D1A">
        <w:rPr>
          <w:lang w:val="en-US"/>
        </w:rPr>
        <w:t>int</w:t>
      </w:r>
      <w:proofErr w:type="gramEnd"/>
      <w:r w:rsidRPr="00805D1A">
        <w:rPr>
          <w:lang w:val="en-US"/>
        </w:rPr>
        <w:t xml:space="preserve"> tmp1 = tmp2;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</w:t>
      </w:r>
      <w:proofErr w:type="gramStart"/>
      <w:r w:rsidRPr="00805D1A">
        <w:rPr>
          <w:lang w:val="en-US"/>
        </w:rPr>
        <w:t>for</w:t>
      </w:r>
      <w:proofErr w:type="gramEnd"/>
      <w:r w:rsidRPr="00805D1A">
        <w:rPr>
          <w:lang w:val="en-US"/>
        </w:rPr>
        <w:t xml:space="preserve"> (i=0; i&lt;n; i++){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    </w:t>
      </w:r>
      <w:proofErr w:type="gramStart"/>
      <w:r w:rsidRPr="00805D1A">
        <w:rPr>
          <w:lang w:val="en-US"/>
        </w:rPr>
        <w:t>for</w:t>
      </w:r>
      <w:proofErr w:type="gramEnd"/>
      <w:r w:rsidRPr="00805D1A">
        <w:rPr>
          <w:lang w:val="en-US"/>
        </w:rPr>
        <w:t xml:space="preserve"> (j=0; j&lt;tmp1; j++){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        </w:t>
      </w:r>
      <w:proofErr w:type="gramStart"/>
      <w:r w:rsidRPr="00805D1A">
        <w:rPr>
          <w:lang w:val="en-US"/>
        </w:rPr>
        <w:t>tmp</w:t>
      </w:r>
      <w:proofErr w:type="gramEnd"/>
      <w:r w:rsidRPr="00805D1A">
        <w:rPr>
          <w:lang w:val="en-US"/>
        </w:rPr>
        <w:t xml:space="preserve"> = A[i][j];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        A[i</w:t>
      </w:r>
      <w:proofErr w:type="gramStart"/>
      <w:r w:rsidRPr="00805D1A">
        <w:rPr>
          <w:lang w:val="en-US"/>
        </w:rPr>
        <w:t>][</w:t>
      </w:r>
      <w:proofErr w:type="gramEnd"/>
      <w:r w:rsidRPr="00805D1A">
        <w:rPr>
          <w:lang w:val="en-US"/>
        </w:rPr>
        <w:t>j] = A[i][j+(tmp1+1)];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        A[i</w:t>
      </w:r>
      <w:proofErr w:type="gramStart"/>
      <w:r w:rsidRPr="00805D1A">
        <w:rPr>
          <w:lang w:val="en-US"/>
        </w:rPr>
        <w:t>][</w:t>
      </w:r>
      <w:proofErr w:type="gramEnd"/>
      <w:r w:rsidRPr="00805D1A">
        <w:rPr>
          <w:lang w:val="en-US"/>
        </w:rPr>
        <w:t>j+tmp1+1] = tmp;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    }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}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}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std::cout &lt;&lt; "</w:t>
      </w:r>
      <w:proofErr w:type="gramStart"/>
      <w:r w:rsidRPr="00805D1A">
        <w:rPr>
          <w:lang w:val="en-US"/>
        </w:rPr>
        <w:t>Nova  matriciy</w:t>
      </w:r>
      <w:proofErr w:type="gramEnd"/>
      <w:r w:rsidRPr="00805D1A">
        <w:rPr>
          <w:lang w:val="en-US"/>
        </w:rPr>
        <w:t xml:space="preserve"> rozmirom " &lt;&lt; n &lt;&lt; " stovbciv po " &lt;&lt; m &lt;&lt; " zna4en` =" &lt;&lt; std::endl;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</w:t>
      </w:r>
      <w:proofErr w:type="gramStart"/>
      <w:r w:rsidRPr="00805D1A">
        <w:rPr>
          <w:lang w:val="en-US"/>
        </w:rPr>
        <w:t>for</w:t>
      </w:r>
      <w:proofErr w:type="gramEnd"/>
      <w:r w:rsidRPr="00805D1A">
        <w:rPr>
          <w:lang w:val="en-US"/>
        </w:rPr>
        <w:t xml:space="preserve"> (i=0; i&lt;n; i++){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</w:t>
      </w:r>
      <w:proofErr w:type="gramStart"/>
      <w:r w:rsidRPr="00805D1A">
        <w:rPr>
          <w:lang w:val="en-US"/>
        </w:rPr>
        <w:t>for</w:t>
      </w:r>
      <w:proofErr w:type="gramEnd"/>
      <w:r w:rsidRPr="00805D1A">
        <w:rPr>
          <w:lang w:val="en-US"/>
        </w:rPr>
        <w:t xml:space="preserve"> (j=0; j&lt;m; j++){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    std::cout &lt;&lt; A[i</w:t>
      </w:r>
      <w:proofErr w:type="gramStart"/>
      <w:r w:rsidRPr="00805D1A">
        <w:rPr>
          <w:lang w:val="en-US"/>
        </w:rPr>
        <w:t>][</w:t>
      </w:r>
      <w:proofErr w:type="gramEnd"/>
      <w:r w:rsidRPr="00805D1A">
        <w:rPr>
          <w:lang w:val="en-US"/>
        </w:rPr>
        <w:t>j] &lt;&lt; " " &lt;&lt; std::ends;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}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    std::cout &lt;&lt; std::endl;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t xml:space="preserve">    }  </w:t>
      </w:r>
    </w:p>
    <w:p w:rsidR="00805D1A" w:rsidRPr="00805D1A" w:rsidRDefault="00805D1A" w:rsidP="00805D1A">
      <w:pPr>
        <w:pStyle w:val="a0"/>
        <w:rPr>
          <w:lang w:val="en-US"/>
        </w:rPr>
      </w:pPr>
      <w:r w:rsidRPr="00805D1A">
        <w:rPr>
          <w:lang w:val="en-US"/>
        </w:rPr>
        <w:lastRenderedPageBreak/>
        <w:t xml:space="preserve">    </w:t>
      </w:r>
      <w:proofErr w:type="gramStart"/>
      <w:r w:rsidRPr="00805D1A">
        <w:rPr>
          <w:lang w:val="en-US"/>
        </w:rPr>
        <w:t>return</w:t>
      </w:r>
      <w:proofErr w:type="gramEnd"/>
      <w:r w:rsidRPr="00805D1A">
        <w:rPr>
          <w:lang w:val="en-US"/>
        </w:rPr>
        <w:t xml:space="preserve"> 0;</w:t>
      </w:r>
    </w:p>
    <w:p w:rsidR="00805D1A" w:rsidRPr="001C04B8" w:rsidRDefault="00805D1A" w:rsidP="00805D1A">
      <w:pPr>
        <w:pStyle w:val="a0"/>
        <w:rPr>
          <w:lang w:val="en-US"/>
        </w:rPr>
      </w:pPr>
      <w:r w:rsidRPr="001C04B8">
        <w:rPr>
          <w:lang w:val="en-US"/>
        </w:rPr>
        <w:t>}</w:t>
      </w:r>
    </w:p>
    <w:p w:rsidR="00C57937" w:rsidRDefault="00C57937" w:rsidP="00C57937">
      <w:pPr>
        <w:pStyle w:val="2"/>
      </w:pPr>
      <w:bookmarkStart w:id="56" w:name="_Toc47344458"/>
      <w:r>
        <w:t>Додаток(б)</w:t>
      </w:r>
      <w:bookmarkEnd w:id="56"/>
      <w:r w:rsidR="00805D1A" w:rsidRPr="00805D1A">
        <w:rPr>
          <w:noProof/>
        </w:rPr>
        <w:t xml:space="preserve"> </w:t>
      </w:r>
      <w:r w:rsidR="00805D1A">
        <w:rPr>
          <w:noProof/>
        </w:rPr>
        <w:drawing>
          <wp:inline distT="0" distB="0" distL="0" distR="0" wp14:anchorId="33A56F05" wp14:editId="5950EE29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37" w:rsidRDefault="00C57937" w:rsidP="00C57937">
      <w:pPr>
        <w:jc w:val="center"/>
        <w:rPr>
          <w:b/>
          <w:sz w:val="28"/>
          <w:szCs w:val="28"/>
        </w:rPr>
      </w:pPr>
    </w:p>
    <w:p w:rsidR="00C57937" w:rsidRPr="002D23DF" w:rsidRDefault="00C57937" w:rsidP="00C57937"/>
    <w:p w:rsidR="002D23DF" w:rsidRDefault="002D23DF" w:rsidP="002D23DF">
      <w:pPr>
        <w:jc w:val="center"/>
        <w:rPr>
          <w:b/>
          <w:sz w:val="28"/>
          <w:szCs w:val="28"/>
        </w:rPr>
      </w:pPr>
    </w:p>
    <w:p w:rsidR="00124A93" w:rsidRDefault="00124A93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Pr="00656C52" w:rsidRDefault="00C57937" w:rsidP="002D23DF">
      <w:pPr>
        <w:rPr>
          <w:lang w:val="uk-UA"/>
        </w:rPr>
      </w:pPr>
    </w:p>
    <w:p w:rsidR="00C57937" w:rsidRDefault="00C57937" w:rsidP="00C57937">
      <w:pPr>
        <w:pStyle w:val="1"/>
        <w:pageBreakBefore/>
      </w:pPr>
      <w:bookmarkStart w:id="57" w:name="_Toc47344459"/>
      <w:r>
        <w:rPr>
          <w:bCs/>
        </w:rPr>
        <w:lastRenderedPageBreak/>
        <w:t xml:space="preserve">Завдання </w:t>
      </w:r>
      <w:r>
        <w:rPr>
          <w:bCs/>
          <w:lang w:val="en-US"/>
        </w:rPr>
        <w:t>8</w:t>
      </w:r>
      <w:bookmarkEnd w:id="57"/>
    </w:p>
    <w:p w:rsidR="00C57937" w:rsidRDefault="00C57937" w:rsidP="00C57937">
      <w:pPr>
        <w:pStyle w:val="2"/>
      </w:pPr>
      <w:bookmarkStart w:id="58" w:name="_Toc47344460"/>
      <w:r>
        <w:t>ПОСТАНОВКА ЗАДАЧІ</w:t>
      </w:r>
      <w:bookmarkEnd w:id="58"/>
    </w:p>
    <w:p w:rsidR="00C57937" w:rsidRDefault="00C57937" w:rsidP="00C57937">
      <w:pPr>
        <w:pStyle w:val="3"/>
      </w:pPr>
      <w:bookmarkStart w:id="59" w:name="_Toc47344461"/>
      <w:r>
        <w:t>Опис завдання</w:t>
      </w:r>
      <w:bookmarkEnd w:id="59"/>
    </w:p>
    <w:p w:rsidR="00246780" w:rsidRPr="0040368D" w:rsidRDefault="00246780" w:rsidP="00246780">
      <w:pPr>
        <w:numPr>
          <w:ilvl w:val="0"/>
          <w:numId w:val="4"/>
        </w:numPr>
        <w:tabs>
          <w:tab w:val="clear" w:pos="720"/>
          <w:tab w:val="num" w:pos="426"/>
          <w:tab w:val="left" w:pos="1134"/>
          <w:tab w:val="num" w:pos="1719"/>
        </w:tabs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40368D">
        <w:rPr>
          <w:sz w:val="28"/>
          <w:szCs w:val="28"/>
        </w:rPr>
        <w:t xml:space="preserve">Дано матрицю </w:t>
      </w:r>
      <w:proofErr w:type="gramStart"/>
      <w:r w:rsidRPr="0040368D">
        <w:rPr>
          <w:i/>
          <w:iCs/>
          <w:sz w:val="28"/>
          <w:szCs w:val="28"/>
        </w:rPr>
        <w:t>А</w:t>
      </w:r>
      <w:proofErr w:type="gramEnd"/>
      <w:r w:rsidRPr="0040368D">
        <w:rPr>
          <w:sz w:val="28"/>
          <w:szCs w:val="28"/>
        </w:rPr>
        <w:t xml:space="preserve"> розмірності </w:t>
      </w:r>
      <w:r w:rsidRPr="0040368D">
        <w:rPr>
          <w:i/>
          <w:iCs/>
          <w:sz w:val="28"/>
          <w:szCs w:val="28"/>
        </w:rPr>
        <w:t>nxп</w:t>
      </w:r>
      <w:r w:rsidRPr="0040368D">
        <w:rPr>
          <w:sz w:val="28"/>
          <w:szCs w:val="28"/>
        </w:rPr>
        <w:t xml:space="preserve">. Використовуючи вказівники знайти мінімальний елемент масиву, вивести його адресу та координати. </w:t>
      </w:r>
    </w:p>
    <w:p w:rsidR="00246780" w:rsidRPr="0040368D" w:rsidRDefault="00246780" w:rsidP="00246780">
      <w:pPr>
        <w:tabs>
          <w:tab w:val="left" w:pos="360"/>
        </w:tabs>
        <w:spacing w:line="360" w:lineRule="auto"/>
        <w:jc w:val="both"/>
        <w:rPr>
          <w:sz w:val="28"/>
          <w:szCs w:val="28"/>
        </w:rPr>
      </w:pPr>
      <w:r w:rsidRPr="0040368D">
        <w:rPr>
          <w:i/>
          <w:iCs/>
          <w:sz w:val="28"/>
          <w:szCs w:val="28"/>
        </w:rPr>
        <w:t>Вхідні дані:</w:t>
      </w:r>
      <w:r w:rsidRPr="0040368D">
        <w:rPr>
          <w:sz w:val="28"/>
          <w:szCs w:val="28"/>
        </w:rPr>
        <w:t xml:space="preserve"> </w:t>
      </w:r>
      <w:r w:rsidRPr="0040368D">
        <w:rPr>
          <w:i/>
          <w:iCs/>
          <w:sz w:val="28"/>
          <w:szCs w:val="28"/>
        </w:rPr>
        <w:t>n = 3</w:t>
      </w:r>
      <w:proofErr w:type="gramStart"/>
      <w:r w:rsidRPr="0040368D">
        <w:rPr>
          <w:sz w:val="28"/>
          <w:szCs w:val="28"/>
        </w:rPr>
        <w:t xml:space="preserve">; </w:t>
      </w:r>
      <w:r w:rsidRPr="0040368D">
        <w:rPr>
          <w:position w:val="-56"/>
          <w:sz w:val="28"/>
          <w:szCs w:val="28"/>
        </w:rPr>
        <w:object w:dxaOrig="2460" w:dyaOrig="1260">
          <v:shape id="_x0000_i1027" type="#_x0000_t75" style="width:123pt;height:63pt" o:ole="">
            <v:imagedata r:id="rId78" o:title=""/>
          </v:shape>
          <o:OLEObject Type="Embed" ProgID="Equation.3" ShapeID="_x0000_i1027" DrawAspect="Content" ObjectID="_1658400747" r:id="rId79"/>
        </w:object>
      </w:r>
      <w:r w:rsidRPr="0040368D">
        <w:rPr>
          <w:sz w:val="28"/>
          <w:szCs w:val="28"/>
        </w:rPr>
        <w:t>.</w:t>
      </w:r>
      <w:proofErr w:type="gramEnd"/>
    </w:p>
    <w:p w:rsidR="00246780" w:rsidRPr="0040368D" w:rsidRDefault="00246780" w:rsidP="00246780">
      <w:pPr>
        <w:tabs>
          <w:tab w:val="left" w:pos="360"/>
        </w:tabs>
        <w:spacing w:line="360" w:lineRule="auto"/>
        <w:jc w:val="both"/>
        <w:rPr>
          <w:sz w:val="28"/>
          <w:szCs w:val="28"/>
        </w:rPr>
      </w:pPr>
      <w:r w:rsidRPr="0040368D">
        <w:rPr>
          <w:i/>
          <w:iCs/>
          <w:sz w:val="28"/>
          <w:szCs w:val="28"/>
        </w:rPr>
        <w:t>Вихідні дані:</w:t>
      </w:r>
      <w:r w:rsidRPr="0040368D">
        <w:rPr>
          <w:sz w:val="28"/>
          <w:szCs w:val="28"/>
        </w:rPr>
        <w:t xml:space="preserve"> </w:t>
      </w:r>
      <w:r w:rsidRPr="0040368D">
        <w:rPr>
          <w:i/>
          <w:iCs/>
          <w:sz w:val="28"/>
          <w:szCs w:val="28"/>
        </w:rPr>
        <w:t xml:space="preserve">min = </w:t>
      </w:r>
      <w:r w:rsidRPr="0040368D">
        <w:rPr>
          <w:sz w:val="28"/>
          <w:szCs w:val="28"/>
        </w:rPr>
        <w:t xml:space="preserve">11, </w:t>
      </w:r>
      <w:r w:rsidRPr="0040368D">
        <w:rPr>
          <w:i/>
          <w:iCs/>
          <w:sz w:val="28"/>
          <w:szCs w:val="28"/>
        </w:rPr>
        <w:t>адреса: 566358; i = 1, j = 1</w:t>
      </w:r>
      <w:r w:rsidRPr="0040368D">
        <w:rPr>
          <w:sz w:val="28"/>
          <w:szCs w:val="28"/>
        </w:rPr>
        <w:t>.</w:t>
      </w:r>
    </w:p>
    <w:p w:rsidR="00246780" w:rsidRPr="00246780" w:rsidRDefault="00246780" w:rsidP="00246780">
      <w:pPr>
        <w:pStyle w:val="a0"/>
      </w:pPr>
    </w:p>
    <w:p w:rsidR="00C57937" w:rsidRDefault="00C57937" w:rsidP="00C57937">
      <w:pPr>
        <w:pStyle w:val="2"/>
      </w:pPr>
      <w:bookmarkStart w:id="60" w:name="_Toc47344462"/>
      <w:r>
        <w:t>ТЕОРЕТИЧНІ ВІДОМОСТІ</w:t>
      </w:r>
      <w:bookmarkEnd w:id="60"/>
    </w:p>
    <w:p w:rsidR="00656C52" w:rsidRPr="00656C52" w:rsidRDefault="00656C52" w:rsidP="00656C52">
      <w:pPr>
        <w:pStyle w:val="a0"/>
      </w:pPr>
      <w:bookmarkStart w:id="61" w:name="_Toc47344463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Вказівни́к</w:t>
      </w:r>
      <w:hyperlink r:id="rId80" w:anchor="cite_note-1" w:history="1">
        <w:r>
          <w:rPr>
            <w:rStyle w:val="a6"/>
            <w:rFonts w:ascii="Arial" w:hAnsi="Arial" w:cs="Arial"/>
            <w:color w:val="0B0080"/>
            <w:u w:val="none"/>
            <w:shd w:val="clear" w:color="auto" w:fill="FFFFFF"/>
            <w:vertAlign w:val="superscript"/>
          </w:rPr>
          <w:t>[1]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пока́жчик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або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пока́зник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, іноді також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посилання</w:t>
      </w:r>
      <w:hyperlink r:id="rId81" w:anchor="cite_note-2" w:history="1">
        <w:r>
          <w:rPr>
            <w:rStyle w:val="a6"/>
            <w:rFonts w:ascii="Arial" w:hAnsi="Arial" w:cs="Arial"/>
            <w:color w:val="0B0080"/>
            <w:u w:val="none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82" w:tooltip="Англійська мова" w:history="1">
        <w:r>
          <w:rPr>
            <w:rStyle w:val="a6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pointer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або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reference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тип даних в комп'ютерних </w:t>
      </w:r>
      <w:hyperlink r:id="rId83" w:tooltip="Мови програмування" w:history="1">
        <w:r>
          <w:rPr>
            <w:rStyle w:val="a6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мовах програмування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об'єкт програми, що містить адресу в пам'яті </w:t>
      </w:r>
      <w:hyperlink r:id="rId84" w:tooltip="Комп'ютер" w:history="1">
        <w:r>
          <w:rPr>
            <w:rStyle w:val="a6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комп'ютера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іншого об'єкта.</w:t>
      </w:r>
    </w:p>
    <w:p w:rsidR="00C57937" w:rsidRDefault="00C57937" w:rsidP="00C57937">
      <w:pPr>
        <w:pStyle w:val="2"/>
      </w:pPr>
      <w:r>
        <w:lastRenderedPageBreak/>
        <w:t>СХЕМИ АЛГОРИТМІВ ОСНОВНИХ ФУНКЦІЙ</w:t>
      </w:r>
      <w:bookmarkEnd w:id="61"/>
    </w:p>
    <w:p w:rsidR="00246780" w:rsidRPr="00246780" w:rsidRDefault="00246780" w:rsidP="00246780">
      <w:pPr>
        <w:pStyle w:val="a0"/>
        <w:rPr>
          <w:lang w:val="uk-UA"/>
        </w:rPr>
      </w:pPr>
      <w:r>
        <w:rPr>
          <w:lang w:val="uk-UA"/>
        </w:rPr>
        <w:t>За допомогою вказівника на перший елемент масиву знайти вказівник на мінімальне значення в масиві та вивести його дані</w:t>
      </w:r>
    </w:p>
    <w:p w:rsidR="00C57937" w:rsidRDefault="00C57937" w:rsidP="00C57937">
      <w:pPr>
        <w:pStyle w:val="2"/>
      </w:pPr>
      <w:bookmarkStart w:id="62" w:name="_Toc47344464"/>
      <w:r>
        <w:t>Висновок</w:t>
      </w:r>
      <w:bookmarkEnd w:id="62"/>
    </w:p>
    <w:p w:rsidR="00246780" w:rsidRPr="00246780" w:rsidRDefault="00246780" w:rsidP="00246780">
      <w:pPr>
        <w:pStyle w:val="a0"/>
        <w:rPr>
          <w:lang w:val="uk-UA"/>
        </w:rPr>
      </w:pPr>
      <w:r>
        <w:rPr>
          <w:lang w:val="uk-UA"/>
        </w:rPr>
        <w:t>Я навчився працювати з вказівниками та освоїв їхнє призначення.</w:t>
      </w:r>
    </w:p>
    <w:p w:rsidR="00C57937" w:rsidRDefault="00C57937" w:rsidP="00C57937">
      <w:pPr>
        <w:pStyle w:val="2"/>
      </w:pPr>
      <w:bookmarkStart w:id="63" w:name="_Toc47344465"/>
      <w:r>
        <w:t>Додаток(а)</w:t>
      </w:r>
      <w:bookmarkEnd w:id="63"/>
    </w:p>
    <w:p w:rsidR="00246780" w:rsidRPr="00246780" w:rsidRDefault="00246780" w:rsidP="00246780">
      <w:pPr>
        <w:pStyle w:val="a0"/>
        <w:rPr>
          <w:lang w:val="en-US"/>
        </w:rPr>
      </w:pPr>
      <w:r w:rsidRPr="00246780">
        <w:rPr>
          <w:lang w:val="en-US"/>
        </w:rPr>
        <w:t>#include &lt;iostream&gt;</w:t>
      </w:r>
    </w:p>
    <w:p w:rsidR="00246780" w:rsidRPr="00246780" w:rsidRDefault="00246780" w:rsidP="00246780">
      <w:pPr>
        <w:pStyle w:val="a0"/>
        <w:rPr>
          <w:lang w:val="en-US"/>
        </w:rPr>
      </w:pPr>
    </w:p>
    <w:p w:rsidR="00246780" w:rsidRPr="00246780" w:rsidRDefault="00246780" w:rsidP="00246780">
      <w:pPr>
        <w:pStyle w:val="a0"/>
        <w:rPr>
          <w:lang w:val="en-US"/>
        </w:rPr>
      </w:pPr>
      <w:proofErr w:type="gramStart"/>
      <w:r w:rsidRPr="00246780">
        <w:rPr>
          <w:lang w:val="en-US"/>
        </w:rPr>
        <w:t>using</w:t>
      </w:r>
      <w:proofErr w:type="gramEnd"/>
      <w:r w:rsidRPr="00246780">
        <w:rPr>
          <w:lang w:val="en-US"/>
        </w:rPr>
        <w:t xml:space="preserve"> namespace std;</w:t>
      </w:r>
    </w:p>
    <w:p w:rsidR="00246780" w:rsidRDefault="00246780" w:rsidP="00246780">
      <w:pPr>
        <w:pStyle w:val="a0"/>
      </w:pPr>
      <w:r>
        <w:t>float minimal, dobutok = 1.0;</w:t>
      </w:r>
    </w:p>
    <w:p w:rsidR="00246780" w:rsidRPr="00246780" w:rsidRDefault="00246780" w:rsidP="00246780">
      <w:pPr>
        <w:pStyle w:val="a0"/>
        <w:rPr>
          <w:lang w:val="en-US"/>
        </w:rPr>
      </w:pPr>
      <w:proofErr w:type="gramStart"/>
      <w:r w:rsidRPr="00246780">
        <w:rPr>
          <w:lang w:val="en-US"/>
        </w:rPr>
        <w:t>int</w:t>
      </w:r>
      <w:proofErr w:type="gramEnd"/>
      <w:r w:rsidRPr="00246780">
        <w:rPr>
          <w:lang w:val="en-US"/>
        </w:rPr>
        <w:t xml:space="preserve"> i, j, n, ii, jj;</w:t>
      </w:r>
    </w:p>
    <w:p w:rsidR="00246780" w:rsidRPr="00246780" w:rsidRDefault="00246780" w:rsidP="00246780">
      <w:pPr>
        <w:pStyle w:val="a0"/>
        <w:rPr>
          <w:lang w:val="en-US"/>
        </w:rPr>
      </w:pPr>
      <w:proofErr w:type="gramStart"/>
      <w:r w:rsidRPr="00246780">
        <w:rPr>
          <w:lang w:val="en-US"/>
        </w:rPr>
        <w:t>float</w:t>
      </w:r>
      <w:proofErr w:type="gramEnd"/>
      <w:r w:rsidRPr="00246780">
        <w:rPr>
          <w:lang w:val="en-US"/>
        </w:rPr>
        <w:t xml:space="preserve"> *ptrminimal = new float;</w:t>
      </w:r>
    </w:p>
    <w:p w:rsidR="00246780" w:rsidRPr="00246780" w:rsidRDefault="00246780" w:rsidP="00246780">
      <w:pPr>
        <w:pStyle w:val="a0"/>
        <w:rPr>
          <w:lang w:val="en-US"/>
        </w:rPr>
      </w:pPr>
      <w:proofErr w:type="gramStart"/>
      <w:r w:rsidRPr="00246780">
        <w:rPr>
          <w:lang w:val="en-US"/>
        </w:rPr>
        <w:t>int</w:t>
      </w:r>
      <w:proofErr w:type="gramEnd"/>
      <w:r w:rsidRPr="00246780">
        <w:rPr>
          <w:lang w:val="en-US"/>
        </w:rPr>
        <w:t xml:space="preserve"> main()</w:t>
      </w:r>
    </w:p>
    <w:p w:rsidR="00246780" w:rsidRPr="00246780" w:rsidRDefault="00246780" w:rsidP="00246780">
      <w:pPr>
        <w:pStyle w:val="a0"/>
        <w:rPr>
          <w:lang w:val="en-US"/>
        </w:rPr>
      </w:pPr>
      <w:r w:rsidRPr="00246780">
        <w:rPr>
          <w:lang w:val="en-US"/>
        </w:rPr>
        <w:t>{</w:t>
      </w:r>
    </w:p>
    <w:p w:rsidR="00246780" w:rsidRPr="00246780" w:rsidRDefault="00246780" w:rsidP="00246780">
      <w:pPr>
        <w:pStyle w:val="a0"/>
        <w:rPr>
          <w:lang w:val="en-US"/>
        </w:rPr>
      </w:pPr>
      <w:r w:rsidRPr="00246780">
        <w:rPr>
          <w:lang w:val="en-US"/>
        </w:rPr>
        <w:t xml:space="preserve">    std::cout &lt;&lt; "Vvedit rozmir matrici n: " &lt;&lt; std::ends;</w:t>
      </w:r>
    </w:p>
    <w:p w:rsidR="00246780" w:rsidRPr="00246780" w:rsidRDefault="00246780" w:rsidP="00246780">
      <w:pPr>
        <w:pStyle w:val="a0"/>
        <w:rPr>
          <w:lang w:val="en-US"/>
        </w:rPr>
      </w:pPr>
      <w:r w:rsidRPr="00246780">
        <w:rPr>
          <w:lang w:val="en-US"/>
        </w:rPr>
        <w:t xml:space="preserve">        std::cin &gt;&gt; n;</w:t>
      </w:r>
    </w:p>
    <w:p w:rsidR="00246780" w:rsidRPr="00246780" w:rsidRDefault="00246780" w:rsidP="00246780">
      <w:pPr>
        <w:pStyle w:val="a0"/>
        <w:rPr>
          <w:lang w:val="en-US"/>
        </w:rPr>
      </w:pPr>
      <w:r w:rsidRPr="00246780">
        <w:rPr>
          <w:lang w:val="en-US"/>
        </w:rPr>
        <w:t xml:space="preserve">    </w:t>
      </w:r>
      <w:proofErr w:type="gramStart"/>
      <w:r w:rsidRPr="00246780">
        <w:rPr>
          <w:lang w:val="en-US"/>
        </w:rPr>
        <w:t>float</w:t>
      </w:r>
      <w:proofErr w:type="gramEnd"/>
      <w:r w:rsidRPr="00246780">
        <w:rPr>
          <w:lang w:val="en-US"/>
        </w:rPr>
        <w:t xml:space="preserve"> A[n][n];</w:t>
      </w:r>
    </w:p>
    <w:p w:rsidR="00246780" w:rsidRPr="00246780" w:rsidRDefault="00246780" w:rsidP="00246780">
      <w:pPr>
        <w:pStyle w:val="a0"/>
        <w:rPr>
          <w:lang w:val="en-US"/>
        </w:rPr>
      </w:pPr>
      <w:r w:rsidRPr="00246780">
        <w:rPr>
          <w:lang w:val="en-US"/>
        </w:rPr>
        <w:t xml:space="preserve">    std::cout &lt;&lt; "</w:t>
      </w:r>
      <w:proofErr w:type="gramStart"/>
      <w:r w:rsidRPr="00246780">
        <w:rPr>
          <w:lang w:val="en-US"/>
        </w:rPr>
        <w:t>Vvedit  matriciy</w:t>
      </w:r>
      <w:proofErr w:type="gramEnd"/>
      <w:r w:rsidRPr="00246780">
        <w:rPr>
          <w:lang w:val="en-US"/>
        </w:rPr>
        <w:t xml:space="preserve"> rozmirom " &lt;&lt; n &lt;&lt; " stovbciv po " &lt;&lt; n &lt;&lt; " zna4en`" &lt;&lt; std::endl;</w:t>
      </w:r>
    </w:p>
    <w:p w:rsidR="00246780" w:rsidRPr="00246780" w:rsidRDefault="00246780" w:rsidP="00246780">
      <w:pPr>
        <w:pStyle w:val="a0"/>
        <w:rPr>
          <w:lang w:val="en-US"/>
        </w:rPr>
      </w:pPr>
      <w:r w:rsidRPr="00246780">
        <w:rPr>
          <w:lang w:val="en-US"/>
        </w:rPr>
        <w:t xml:space="preserve">    </w:t>
      </w:r>
      <w:proofErr w:type="gramStart"/>
      <w:r w:rsidRPr="00246780">
        <w:rPr>
          <w:lang w:val="en-US"/>
        </w:rPr>
        <w:t>for</w:t>
      </w:r>
      <w:proofErr w:type="gramEnd"/>
      <w:r w:rsidRPr="00246780">
        <w:rPr>
          <w:lang w:val="en-US"/>
        </w:rPr>
        <w:t xml:space="preserve"> (i=0; i&lt;n; i++){</w:t>
      </w:r>
    </w:p>
    <w:p w:rsidR="00246780" w:rsidRPr="00246780" w:rsidRDefault="00246780" w:rsidP="00246780">
      <w:pPr>
        <w:pStyle w:val="a0"/>
        <w:rPr>
          <w:lang w:val="en-US"/>
        </w:rPr>
      </w:pPr>
      <w:r w:rsidRPr="00246780">
        <w:rPr>
          <w:lang w:val="en-US"/>
        </w:rPr>
        <w:t xml:space="preserve">        </w:t>
      </w:r>
      <w:proofErr w:type="gramStart"/>
      <w:r w:rsidRPr="00246780">
        <w:rPr>
          <w:lang w:val="en-US"/>
        </w:rPr>
        <w:t>for</w:t>
      </w:r>
      <w:proofErr w:type="gramEnd"/>
      <w:r w:rsidRPr="00246780">
        <w:rPr>
          <w:lang w:val="en-US"/>
        </w:rPr>
        <w:t xml:space="preserve"> (j=0; j&lt;n; j++){</w:t>
      </w:r>
    </w:p>
    <w:p w:rsidR="00246780" w:rsidRPr="00246780" w:rsidRDefault="00246780" w:rsidP="00246780">
      <w:pPr>
        <w:pStyle w:val="a0"/>
        <w:rPr>
          <w:lang w:val="en-US"/>
        </w:rPr>
      </w:pPr>
      <w:r w:rsidRPr="00246780">
        <w:rPr>
          <w:lang w:val="en-US"/>
        </w:rPr>
        <w:t xml:space="preserve">            std::cin &gt;&gt; A[i</w:t>
      </w:r>
      <w:proofErr w:type="gramStart"/>
      <w:r w:rsidRPr="00246780">
        <w:rPr>
          <w:lang w:val="en-US"/>
        </w:rPr>
        <w:t>][</w:t>
      </w:r>
      <w:proofErr w:type="gramEnd"/>
      <w:r w:rsidRPr="00246780">
        <w:rPr>
          <w:lang w:val="en-US"/>
        </w:rPr>
        <w:t>j];</w:t>
      </w:r>
    </w:p>
    <w:p w:rsidR="00246780" w:rsidRPr="00246780" w:rsidRDefault="00246780" w:rsidP="00246780">
      <w:pPr>
        <w:pStyle w:val="a0"/>
        <w:rPr>
          <w:lang w:val="en-US"/>
        </w:rPr>
      </w:pPr>
      <w:r w:rsidRPr="00246780">
        <w:rPr>
          <w:lang w:val="en-US"/>
        </w:rPr>
        <w:t xml:space="preserve">        }</w:t>
      </w:r>
    </w:p>
    <w:p w:rsidR="00246780" w:rsidRPr="00246780" w:rsidRDefault="00246780" w:rsidP="00246780">
      <w:pPr>
        <w:pStyle w:val="a0"/>
        <w:rPr>
          <w:lang w:val="en-US"/>
        </w:rPr>
      </w:pPr>
      <w:r w:rsidRPr="00246780">
        <w:rPr>
          <w:lang w:val="en-US"/>
        </w:rPr>
        <w:t xml:space="preserve">    }   </w:t>
      </w:r>
    </w:p>
    <w:p w:rsidR="00246780" w:rsidRPr="00246780" w:rsidRDefault="00246780" w:rsidP="00246780">
      <w:pPr>
        <w:pStyle w:val="a0"/>
        <w:rPr>
          <w:lang w:val="en-US"/>
        </w:rPr>
      </w:pPr>
      <w:r w:rsidRPr="00246780">
        <w:rPr>
          <w:lang w:val="en-US"/>
        </w:rPr>
        <w:t xml:space="preserve">    *ptrminimal = </w:t>
      </w:r>
      <w:proofErr w:type="gramStart"/>
      <w:r w:rsidRPr="00246780">
        <w:rPr>
          <w:lang w:val="en-US"/>
        </w:rPr>
        <w:t>A[</w:t>
      </w:r>
      <w:proofErr w:type="gramEnd"/>
      <w:r w:rsidRPr="00246780">
        <w:rPr>
          <w:lang w:val="en-US"/>
        </w:rPr>
        <w:t>0][0];</w:t>
      </w:r>
    </w:p>
    <w:p w:rsidR="00246780" w:rsidRPr="00246780" w:rsidRDefault="00246780" w:rsidP="00246780">
      <w:pPr>
        <w:pStyle w:val="a0"/>
        <w:rPr>
          <w:lang w:val="en-US"/>
        </w:rPr>
      </w:pPr>
      <w:r w:rsidRPr="00246780">
        <w:rPr>
          <w:lang w:val="en-US"/>
        </w:rPr>
        <w:t xml:space="preserve">    </w:t>
      </w:r>
      <w:proofErr w:type="gramStart"/>
      <w:r w:rsidRPr="00246780">
        <w:rPr>
          <w:lang w:val="en-US"/>
        </w:rPr>
        <w:t>for</w:t>
      </w:r>
      <w:proofErr w:type="gramEnd"/>
      <w:r w:rsidRPr="00246780">
        <w:rPr>
          <w:lang w:val="en-US"/>
        </w:rPr>
        <w:t xml:space="preserve"> (i=0; i&lt;n; i++){</w:t>
      </w:r>
    </w:p>
    <w:p w:rsidR="00246780" w:rsidRPr="00246780" w:rsidRDefault="00246780" w:rsidP="00246780">
      <w:pPr>
        <w:pStyle w:val="a0"/>
        <w:rPr>
          <w:lang w:val="en-US"/>
        </w:rPr>
      </w:pPr>
      <w:r w:rsidRPr="00246780">
        <w:rPr>
          <w:lang w:val="en-US"/>
        </w:rPr>
        <w:t xml:space="preserve">        </w:t>
      </w:r>
      <w:proofErr w:type="gramStart"/>
      <w:r w:rsidRPr="00246780">
        <w:rPr>
          <w:lang w:val="en-US"/>
        </w:rPr>
        <w:t>for</w:t>
      </w:r>
      <w:proofErr w:type="gramEnd"/>
      <w:r w:rsidRPr="00246780">
        <w:rPr>
          <w:lang w:val="en-US"/>
        </w:rPr>
        <w:t xml:space="preserve"> (j=0; j&lt;n; j++){</w:t>
      </w:r>
    </w:p>
    <w:p w:rsidR="00246780" w:rsidRPr="00246780" w:rsidRDefault="00246780" w:rsidP="00246780">
      <w:pPr>
        <w:pStyle w:val="a0"/>
        <w:rPr>
          <w:lang w:val="en-US"/>
        </w:rPr>
      </w:pPr>
      <w:r w:rsidRPr="00246780">
        <w:rPr>
          <w:lang w:val="en-US"/>
        </w:rPr>
        <w:t xml:space="preserve">            </w:t>
      </w:r>
      <w:proofErr w:type="gramStart"/>
      <w:r w:rsidRPr="00246780">
        <w:rPr>
          <w:lang w:val="en-US"/>
        </w:rPr>
        <w:t>if(</w:t>
      </w:r>
      <w:proofErr w:type="gramEnd"/>
      <w:r w:rsidRPr="00246780">
        <w:rPr>
          <w:lang w:val="en-US"/>
        </w:rPr>
        <w:t>*ptrminimal &gt; A[i][j]){</w:t>
      </w:r>
    </w:p>
    <w:p w:rsidR="00246780" w:rsidRPr="00246780" w:rsidRDefault="00246780" w:rsidP="00246780">
      <w:pPr>
        <w:pStyle w:val="a0"/>
        <w:rPr>
          <w:lang w:val="en-US"/>
        </w:rPr>
      </w:pPr>
      <w:r w:rsidRPr="00246780">
        <w:rPr>
          <w:lang w:val="en-US"/>
        </w:rPr>
        <w:t xml:space="preserve">                *ptrminimal = A[i</w:t>
      </w:r>
      <w:proofErr w:type="gramStart"/>
      <w:r w:rsidRPr="00246780">
        <w:rPr>
          <w:lang w:val="en-US"/>
        </w:rPr>
        <w:t>][</w:t>
      </w:r>
      <w:proofErr w:type="gramEnd"/>
      <w:r w:rsidRPr="00246780">
        <w:rPr>
          <w:lang w:val="en-US"/>
        </w:rPr>
        <w:t>j];</w:t>
      </w:r>
    </w:p>
    <w:p w:rsidR="00246780" w:rsidRPr="00246780" w:rsidRDefault="00246780" w:rsidP="00246780">
      <w:pPr>
        <w:pStyle w:val="a0"/>
        <w:rPr>
          <w:lang w:val="en-US"/>
        </w:rPr>
      </w:pPr>
      <w:r w:rsidRPr="00246780">
        <w:rPr>
          <w:lang w:val="en-US"/>
        </w:rPr>
        <w:t xml:space="preserve">                </w:t>
      </w:r>
      <w:proofErr w:type="gramStart"/>
      <w:r w:rsidRPr="00246780">
        <w:rPr>
          <w:lang w:val="en-US"/>
        </w:rPr>
        <w:t>ii</w:t>
      </w:r>
      <w:proofErr w:type="gramEnd"/>
      <w:r w:rsidRPr="00246780">
        <w:rPr>
          <w:lang w:val="en-US"/>
        </w:rPr>
        <w:t xml:space="preserve"> = i;</w:t>
      </w:r>
    </w:p>
    <w:p w:rsidR="00246780" w:rsidRPr="00246780" w:rsidRDefault="00246780" w:rsidP="00246780">
      <w:pPr>
        <w:pStyle w:val="a0"/>
        <w:rPr>
          <w:lang w:val="en-US"/>
        </w:rPr>
      </w:pPr>
      <w:r w:rsidRPr="00246780">
        <w:rPr>
          <w:lang w:val="en-US"/>
        </w:rPr>
        <w:t xml:space="preserve">                </w:t>
      </w:r>
      <w:proofErr w:type="gramStart"/>
      <w:r w:rsidRPr="00246780">
        <w:rPr>
          <w:lang w:val="en-US"/>
        </w:rPr>
        <w:t>jj</w:t>
      </w:r>
      <w:proofErr w:type="gramEnd"/>
      <w:r w:rsidRPr="00246780">
        <w:rPr>
          <w:lang w:val="en-US"/>
        </w:rPr>
        <w:t xml:space="preserve"> = j;</w:t>
      </w:r>
    </w:p>
    <w:p w:rsidR="00246780" w:rsidRPr="00246780" w:rsidRDefault="00246780" w:rsidP="00246780">
      <w:pPr>
        <w:pStyle w:val="a0"/>
        <w:rPr>
          <w:lang w:val="en-US"/>
        </w:rPr>
      </w:pPr>
      <w:r w:rsidRPr="00246780">
        <w:rPr>
          <w:lang w:val="en-US"/>
        </w:rPr>
        <w:t xml:space="preserve">            }</w:t>
      </w:r>
    </w:p>
    <w:p w:rsidR="00246780" w:rsidRPr="00246780" w:rsidRDefault="00246780" w:rsidP="00246780">
      <w:pPr>
        <w:pStyle w:val="a0"/>
        <w:rPr>
          <w:lang w:val="en-US"/>
        </w:rPr>
      </w:pPr>
      <w:r w:rsidRPr="00246780">
        <w:rPr>
          <w:lang w:val="en-US"/>
        </w:rPr>
        <w:t xml:space="preserve">        }</w:t>
      </w:r>
    </w:p>
    <w:p w:rsidR="00246780" w:rsidRPr="00246780" w:rsidRDefault="00246780" w:rsidP="00246780">
      <w:pPr>
        <w:pStyle w:val="a0"/>
        <w:rPr>
          <w:lang w:val="en-US"/>
        </w:rPr>
      </w:pPr>
      <w:r w:rsidRPr="00246780">
        <w:rPr>
          <w:lang w:val="en-US"/>
        </w:rPr>
        <w:lastRenderedPageBreak/>
        <w:t xml:space="preserve">    }   </w:t>
      </w:r>
    </w:p>
    <w:p w:rsidR="00246780" w:rsidRPr="00246780" w:rsidRDefault="00246780" w:rsidP="00246780">
      <w:pPr>
        <w:pStyle w:val="a0"/>
        <w:rPr>
          <w:lang w:val="en-US"/>
        </w:rPr>
      </w:pPr>
      <w:r w:rsidRPr="00246780">
        <w:rPr>
          <w:lang w:val="en-US"/>
        </w:rPr>
        <w:t xml:space="preserve">    std::cout &lt;&lt; "Minimalne = " &lt;&lt; *ptrminimal &lt;&lt; ", adress = " &lt;&lt; &amp;ptrminimal &lt;&lt; " Nomer = [" &lt;&lt; ii &lt;&lt; "</w:t>
      </w:r>
      <w:proofErr w:type="gramStart"/>
      <w:r w:rsidRPr="00246780">
        <w:rPr>
          <w:lang w:val="en-US"/>
        </w:rPr>
        <w:t>][</w:t>
      </w:r>
      <w:proofErr w:type="gramEnd"/>
      <w:r w:rsidRPr="00246780">
        <w:rPr>
          <w:lang w:val="en-US"/>
        </w:rPr>
        <w:t>" &lt;&lt; jj &lt;&lt; "]" &lt;&lt; std::endl;</w:t>
      </w:r>
    </w:p>
    <w:p w:rsidR="00246780" w:rsidRDefault="00246780" w:rsidP="00246780">
      <w:pPr>
        <w:pStyle w:val="a0"/>
      </w:pPr>
      <w:r w:rsidRPr="00246780">
        <w:rPr>
          <w:lang w:val="en-US"/>
        </w:rPr>
        <w:t xml:space="preserve">    </w:t>
      </w:r>
      <w:r>
        <w:t>delete ptrminimal;</w:t>
      </w:r>
    </w:p>
    <w:p w:rsidR="00246780" w:rsidRDefault="00246780" w:rsidP="00246780">
      <w:pPr>
        <w:pStyle w:val="a0"/>
      </w:pPr>
      <w:r>
        <w:t xml:space="preserve">    return 0;</w:t>
      </w:r>
    </w:p>
    <w:p w:rsidR="00246780" w:rsidRPr="00246780" w:rsidRDefault="00246780" w:rsidP="00246780">
      <w:pPr>
        <w:pStyle w:val="a0"/>
      </w:pPr>
      <w:r>
        <w:t>}</w:t>
      </w:r>
    </w:p>
    <w:p w:rsidR="00246780" w:rsidRDefault="00C57937" w:rsidP="00C57937">
      <w:pPr>
        <w:pStyle w:val="2"/>
      </w:pPr>
      <w:bookmarkStart w:id="64" w:name="_Toc47344466"/>
      <w:r>
        <w:t>Додаток(б)</w:t>
      </w:r>
      <w:bookmarkEnd w:id="64"/>
      <w:r w:rsidR="00246780" w:rsidRPr="00246780">
        <w:rPr>
          <w:noProof/>
        </w:rPr>
        <w:t xml:space="preserve"> </w:t>
      </w:r>
    </w:p>
    <w:p w:rsidR="00C57937" w:rsidRDefault="00246780" w:rsidP="00C57937">
      <w:pPr>
        <w:pStyle w:val="2"/>
      </w:pPr>
      <w:r>
        <w:rPr>
          <w:noProof/>
        </w:rPr>
        <w:drawing>
          <wp:inline distT="0" distB="0" distL="0" distR="0" wp14:anchorId="06BAE6CC" wp14:editId="0828D66B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37" w:rsidRDefault="00C57937" w:rsidP="00C57937">
      <w:pPr>
        <w:jc w:val="center"/>
        <w:rPr>
          <w:b/>
          <w:sz w:val="28"/>
          <w:szCs w:val="28"/>
        </w:rPr>
      </w:pPr>
    </w:p>
    <w:p w:rsidR="00C57937" w:rsidRPr="002D23DF" w:rsidRDefault="00C57937" w:rsidP="00C57937"/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Default="00C57937" w:rsidP="002D23DF">
      <w:pPr>
        <w:rPr>
          <w:lang w:val="en-US"/>
        </w:rPr>
      </w:pPr>
    </w:p>
    <w:p w:rsidR="00C57937" w:rsidRPr="00C57937" w:rsidRDefault="00C57937" w:rsidP="00C57937">
      <w:pPr>
        <w:rPr>
          <w:lang w:val="en-US"/>
        </w:rPr>
      </w:pPr>
    </w:p>
    <w:p w:rsidR="00C57937" w:rsidRPr="00C57937" w:rsidRDefault="00C57937" w:rsidP="00C57937">
      <w:pPr>
        <w:rPr>
          <w:lang w:val="en-US"/>
        </w:rPr>
      </w:pPr>
    </w:p>
    <w:p w:rsidR="00C57937" w:rsidRPr="00C57937" w:rsidRDefault="00C57937" w:rsidP="00C57937">
      <w:pPr>
        <w:rPr>
          <w:lang w:val="en-US"/>
        </w:rPr>
      </w:pPr>
    </w:p>
    <w:p w:rsidR="00C57937" w:rsidRPr="00C57937" w:rsidRDefault="00C57937" w:rsidP="00C57937">
      <w:pPr>
        <w:rPr>
          <w:lang w:val="en-US"/>
        </w:rPr>
      </w:pPr>
    </w:p>
    <w:p w:rsidR="00C57937" w:rsidRPr="00C57937" w:rsidRDefault="00C57937" w:rsidP="00C57937">
      <w:pPr>
        <w:rPr>
          <w:lang w:val="en-US"/>
        </w:rPr>
      </w:pPr>
    </w:p>
    <w:p w:rsidR="00C57937" w:rsidRPr="00C57937" w:rsidRDefault="00C57937" w:rsidP="00C57937">
      <w:pPr>
        <w:rPr>
          <w:lang w:val="en-US"/>
        </w:rPr>
      </w:pPr>
    </w:p>
    <w:p w:rsidR="00C57937" w:rsidRPr="00C57937" w:rsidRDefault="00C57937" w:rsidP="00C57937">
      <w:pPr>
        <w:rPr>
          <w:lang w:val="en-US"/>
        </w:rPr>
      </w:pPr>
    </w:p>
    <w:p w:rsidR="00C57937" w:rsidRPr="00C57937" w:rsidRDefault="00C57937" w:rsidP="00C57937">
      <w:pPr>
        <w:rPr>
          <w:lang w:val="en-US"/>
        </w:rPr>
      </w:pPr>
    </w:p>
    <w:p w:rsidR="00C57937" w:rsidRPr="00C57937" w:rsidRDefault="00C57937" w:rsidP="00C57937">
      <w:pPr>
        <w:rPr>
          <w:lang w:val="en-US"/>
        </w:rPr>
      </w:pPr>
    </w:p>
    <w:p w:rsidR="00C57937" w:rsidRPr="00C57937" w:rsidRDefault="00C57937" w:rsidP="00C57937">
      <w:pPr>
        <w:rPr>
          <w:lang w:val="en-US"/>
        </w:rPr>
      </w:pPr>
    </w:p>
    <w:p w:rsidR="00C57937" w:rsidRPr="00C57937" w:rsidRDefault="00C57937" w:rsidP="00C57937">
      <w:pPr>
        <w:rPr>
          <w:lang w:val="en-US"/>
        </w:rPr>
      </w:pPr>
    </w:p>
    <w:p w:rsidR="00C57937" w:rsidRDefault="00C57937" w:rsidP="00C57937">
      <w:pPr>
        <w:pStyle w:val="1"/>
        <w:pageBreakBefore/>
      </w:pPr>
      <w:bookmarkStart w:id="65" w:name="_Toc47344467"/>
      <w:r>
        <w:rPr>
          <w:bCs/>
        </w:rPr>
        <w:lastRenderedPageBreak/>
        <w:t xml:space="preserve">Завдання </w:t>
      </w:r>
      <w:r>
        <w:rPr>
          <w:bCs/>
          <w:lang w:val="en-US"/>
        </w:rPr>
        <w:t>9</w:t>
      </w:r>
      <w:bookmarkEnd w:id="65"/>
    </w:p>
    <w:p w:rsidR="00C57937" w:rsidRDefault="00C57937" w:rsidP="00C57937">
      <w:pPr>
        <w:pStyle w:val="2"/>
      </w:pPr>
      <w:bookmarkStart w:id="66" w:name="_Toc47344468"/>
      <w:r>
        <w:t>ПОСТАНОВКА ЗАДАЧІ</w:t>
      </w:r>
      <w:bookmarkEnd w:id="66"/>
    </w:p>
    <w:p w:rsidR="00C57937" w:rsidRDefault="00C57937" w:rsidP="00C57937">
      <w:pPr>
        <w:pStyle w:val="3"/>
      </w:pPr>
      <w:bookmarkStart w:id="67" w:name="_Toc47344469"/>
      <w:r>
        <w:t>Опис завдання</w:t>
      </w:r>
      <w:bookmarkEnd w:id="67"/>
    </w:p>
    <w:p w:rsidR="00246780" w:rsidRDefault="00246780" w:rsidP="00246780">
      <w:pPr>
        <w:pStyle w:val="15"/>
        <w:shd w:val="clear" w:color="auto" w:fill="auto"/>
        <w:spacing w:after="120" w:line="276" w:lineRule="auto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00000"/>
          <w:lang w:val="uk-UA"/>
        </w:rPr>
        <w:t>Нехай шість населених пунктів позначені номерами від 1 до 6 (величина</w:t>
      </w:r>
      <w:r>
        <w:rPr>
          <w:rFonts w:ascii="Times New Roman" w:hAnsi="Times New Roman"/>
          <w:color w:val="000000"/>
          <w:lang w:val="en-US"/>
        </w:rPr>
        <w:t> </w:t>
      </w:r>
      <w:r>
        <w:rPr>
          <w:rStyle w:val="13pt"/>
          <w:rFonts w:ascii="Times New Roman" w:hAnsi="Times New Roman"/>
          <w:b/>
          <w:lang w:val="en-US"/>
        </w:rPr>
        <w:t>k</w:t>
      </w:r>
      <w:r>
        <w:rPr>
          <w:rStyle w:val="13pt"/>
          <w:rFonts w:ascii="Times New Roman" w:hAnsi="Times New Roman"/>
        </w:rPr>
        <w:t>),</w:t>
      </w:r>
      <w:r>
        <w:rPr>
          <w:rFonts w:ascii="Times New Roman" w:hAnsi="Times New Roman"/>
          <w:color w:val="000000"/>
          <w:lang w:val="uk-UA"/>
        </w:rPr>
        <w:t xml:space="preserve"> а п’ять кандидатів </w:t>
      </w:r>
      <w:r>
        <w:rPr>
          <w:rFonts w:ascii="Times New Roman" w:hAnsi="Times New Roman"/>
          <w:color w:val="000000"/>
        </w:rPr>
        <w:t xml:space="preserve">– </w:t>
      </w:r>
      <w:r>
        <w:rPr>
          <w:rFonts w:ascii="Times New Roman" w:hAnsi="Times New Roman"/>
          <w:color w:val="000000"/>
          <w:lang w:val="uk-UA"/>
        </w:rPr>
        <w:t xml:space="preserve">номерами від 1 до 5 (величина </w:t>
      </w:r>
      <w:r>
        <w:rPr>
          <w:rStyle w:val="13pt"/>
          <w:rFonts w:ascii="Times New Roman" w:hAnsi="Times New Roman"/>
          <w:b/>
        </w:rPr>
        <w:t>п</w:t>
      </w:r>
      <w:r>
        <w:rPr>
          <w:rStyle w:val="13pt"/>
          <w:rFonts w:ascii="Times New Roman" w:hAnsi="Times New Roman"/>
        </w:rPr>
        <w:t>).</w:t>
      </w:r>
      <w:r>
        <w:rPr>
          <w:rFonts w:ascii="Times New Roman" w:hAnsi="Times New Roman"/>
          <w:color w:val="000000"/>
          <w:lang w:val="uk-UA"/>
        </w:rPr>
        <w:t xml:space="preserve"> Кількість голосів, набраних кандидатами у кожному пункті визначається рандомно. Вивести на екран таблицю результатів голосування, де у рядках є дані з населених пунктів, а у стовпцях - дані щодо конкретних кандидатів. Визначити і вивести значення величин з додаткового</w:t>
      </w:r>
      <w:r>
        <w:rPr>
          <w:rFonts w:ascii="Times New Roman" w:hAnsi="Times New Roman"/>
          <w:lang w:val="uk-UA"/>
        </w:rPr>
        <w:t xml:space="preserve"> </w:t>
      </w:r>
      <w:r>
        <w:rPr>
          <w:rFonts w:ascii="Times New Roman" w:hAnsi="Times New Roman"/>
          <w:color w:val="000000"/>
          <w:lang w:val="uk-UA"/>
        </w:rPr>
        <w:t>завдання. Створити одновимірний масив з шуканими даними.</w:t>
      </w:r>
    </w:p>
    <w:p w:rsidR="00246780" w:rsidRDefault="00246780" w:rsidP="00246780">
      <w:pPr>
        <w:pStyle w:val="15"/>
        <w:numPr>
          <w:ilvl w:val="0"/>
          <w:numId w:val="5"/>
        </w:numPr>
        <w:shd w:val="clear" w:color="auto" w:fill="auto"/>
        <w:tabs>
          <w:tab w:val="left" w:pos="389"/>
        </w:tabs>
        <w:spacing w:line="276" w:lineRule="auto"/>
        <w:ind w:left="400" w:right="100" w:hanging="360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00000"/>
          <w:lang w:val="uk-UA"/>
        </w:rPr>
        <w:t>У кого з-поміж другого, четвертого і п’ятого кандидатів найви</w:t>
      </w:r>
      <w:r>
        <w:rPr>
          <w:rFonts w:ascii="Times New Roman" w:hAnsi="Times New Roman"/>
          <w:color w:val="000000"/>
          <w:lang w:val="uk-UA"/>
        </w:rPr>
        <w:softHyphen/>
        <w:t>щий рейтинг?</w:t>
      </w:r>
    </w:p>
    <w:p w:rsidR="00246780" w:rsidRPr="00246780" w:rsidRDefault="00246780" w:rsidP="00246780">
      <w:pPr>
        <w:pStyle w:val="a0"/>
      </w:pPr>
    </w:p>
    <w:p w:rsidR="00C57937" w:rsidRDefault="00C57937" w:rsidP="00C57937">
      <w:pPr>
        <w:pStyle w:val="2"/>
      </w:pPr>
      <w:bookmarkStart w:id="68" w:name="_Toc47344470"/>
      <w:r>
        <w:lastRenderedPageBreak/>
        <w:t>ТЕОРЕТИЧНІ ВІДОМОСТІ</w:t>
      </w:r>
      <w:bookmarkEnd w:id="68"/>
    </w:p>
    <w:p w:rsidR="00656C52" w:rsidRPr="00656C52" w:rsidRDefault="00656C52" w:rsidP="00656C52">
      <w:pPr>
        <w:pStyle w:val="a0"/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Вказівни́к</w:t>
      </w:r>
      <w:hyperlink r:id="rId86" w:anchor="cite_note-1" w:history="1">
        <w:r>
          <w:rPr>
            <w:rStyle w:val="a6"/>
            <w:rFonts w:ascii="Arial" w:hAnsi="Arial" w:cs="Arial"/>
            <w:color w:val="0B0080"/>
            <w:u w:val="none"/>
            <w:shd w:val="clear" w:color="auto" w:fill="FFFFFF"/>
            <w:vertAlign w:val="superscript"/>
          </w:rPr>
          <w:t>[1]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пока́жчик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або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пока́зник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, іноді також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посилання</w:t>
      </w:r>
      <w:hyperlink r:id="rId87" w:anchor="cite_note-2" w:history="1">
        <w:r>
          <w:rPr>
            <w:rStyle w:val="a6"/>
            <w:rFonts w:ascii="Arial" w:hAnsi="Arial" w:cs="Arial"/>
            <w:color w:val="0B0080"/>
            <w:u w:val="none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88" w:tooltip="Англійська мова" w:history="1">
        <w:r>
          <w:rPr>
            <w:rStyle w:val="a6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pointer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або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reference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тип даних в комп'ютерних </w:t>
      </w:r>
      <w:hyperlink r:id="rId89" w:tooltip="Мови програмування" w:history="1">
        <w:r>
          <w:rPr>
            <w:rStyle w:val="a6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мовах програмування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об'єкт програми, що містить адресу в пам'яті </w:t>
      </w:r>
      <w:hyperlink r:id="rId90" w:tooltip="Комп'ютер" w:history="1">
        <w:r>
          <w:rPr>
            <w:rStyle w:val="a6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комп'ютера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іншого об'єкта.</w:t>
      </w:r>
    </w:p>
    <w:p w:rsidR="00C57937" w:rsidRDefault="00C57937" w:rsidP="00C57937">
      <w:pPr>
        <w:pStyle w:val="2"/>
      </w:pPr>
      <w:bookmarkStart w:id="69" w:name="_Toc47344471"/>
      <w:r>
        <w:t>СХЕМИ АЛГОРИТМІВ ОСНОВНИХ ФУНКЦІЙ</w:t>
      </w:r>
      <w:bookmarkEnd w:id="69"/>
    </w:p>
    <w:p w:rsidR="007E1B5C" w:rsidRPr="007E1B5C" w:rsidRDefault="007E1B5C" w:rsidP="007E1B5C">
      <w:pPr>
        <w:pStyle w:val="a0"/>
        <w:rPr>
          <w:lang w:val="uk-UA"/>
        </w:rPr>
      </w:pPr>
      <w:r>
        <w:rPr>
          <w:lang w:val="uk-UA"/>
        </w:rPr>
        <w:t xml:space="preserve">Створити рандомний динамічний двовимірний масив та знайти найвищі значення, що задовільняють умову </w:t>
      </w:r>
    </w:p>
    <w:p w:rsidR="00C57937" w:rsidRDefault="00C57937" w:rsidP="00C57937">
      <w:pPr>
        <w:pStyle w:val="2"/>
      </w:pPr>
      <w:bookmarkStart w:id="70" w:name="_Toc47344472"/>
      <w:r>
        <w:t>Висновок</w:t>
      </w:r>
      <w:bookmarkEnd w:id="70"/>
    </w:p>
    <w:p w:rsidR="007E1B5C" w:rsidRPr="007E1B5C" w:rsidRDefault="007E1B5C" w:rsidP="007E1B5C">
      <w:pPr>
        <w:pStyle w:val="a0"/>
        <w:rPr>
          <w:lang w:val="uk-UA"/>
        </w:rPr>
      </w:pPr>
      <w:r>
        <w:rPr>
          <w:lang w:val="uk-UA"/>
        </w:rPr>
        <w:t>Я навчився працювати з динамічною пам’яттю та використовувати функції рандому</w:t>
      </w:r>
    </w:p>
    <w:p w:rsidR="00C57937" w:rsidRDefault="00C57937" w:rsidP="00C57937">
      <w:pPr>
        <w:pStyle w:val="2"/>
      </w:pPr>
      <w:bookmarkStart w:id="71" w:name="_Toc47344473"/>
      <w:r>
        <w:t>Додаток(а)</w:t>
      </w:r>
      <w:bookmarkEnd w:id="71"/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>#include &lt;iostream&gt;</w:t>
      </w:r>
    </w:p>
    <w:p w:rsidR="007E1B5C" w:rsidRPr="007E1B5C" w:rsidRDefault="007E1B5C" w:rsidP="007E1B5C">
      <w:pPr>
        <w:pStyle w:val="a0"/>
        <w:rPr>
          <w:lang w:val="en-US"/>
        </w:rPr>
      </w:pPr>
      <w:proofErr w:type="gramStart"/>
      <w:r w:rsidRPr="007E1B5C">
        <w:rPr>
          <w:lang w:val="en-US"/>
        </w:rPr>
        <w:t>using</w:t>
      </w:r>
      <w:proofErr w:type="gramEnd"/>
      <w:r w:rsidRPr="007E1B5C">
        <w:rPr>
          <w:lang w:val="en-US"/>
        </w:rPr>
        <w:t xml:space="preserve"> namespace std;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</w:t>
      </w:r>
    </w:p>
    <w:p w:rsidR="007E1B5C" w:rsidRPr="007E1B5C" w:rsidRDefault="007E1B5C" w:rsidP="007E1B5C">
      <w:pPr>
        <w:pStyle w:val="a0"/>
        <w:rPr>
          <w:lang w:val="en-US"/>
        </w:rPr>
      </w:pPr>
      <w:proofErr w:type="gramStart"/>
      <w:r w:rsidRPr="007E1B5C">
        <w:rPr>
          <w:lang w:val="en-US"/>
        </w:rPr>
        <w:t>int</w:t>
      </w:r>
      <w:proofErr w:type="gramEnd"/>
      <w:r w:rsidRPr="007E1B5C">
        <w:rPr>
          <w:lang w:val="en-US"/>
        </w:rPr>
        <w:t xml:space="preserve"> main(int argc, char* argv[])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>{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</w:t>
      </w:r>
      <w:proofErr w:type="gramStart"/>
      <w:r w:rsidRPr="007E1B5C">
        <w:rPr>
          <w:lang w:val="en-US"/>
        </w:rPr>
        <w:t>int</w:t>
      </w:r>
      <w:proofErr w:type="gramEnd"/>
      <w:r w:rsidRPr="007E1B5C">
        <w:rPr>
          <w:lang w:val="en-US"/>
        </w:rPr>
        <w:t xml:space="preserve"> minimal, k;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</w:t>
      </w:r>
      <w:proofErr w:type="gramStart"/>
      <w:r w:rsidRPr="007E1B5C">
        <w:rPr>
          <w:lang w:val="en-US"/>
        </w:rPr>
        <w:t>float</w:t>
      </w:r>
      <w:proofErr w:type="gramEnd"/>
      <w:r w:rsidRPr="007E1B5C">
        <w:rPr>
          <w:lang w:val="en-US"/>
        </w:rPr>
        <w:t xml:space="preserve"> **ptrarray = new float* [6]; 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</w:t>
      </w:r>
      <w:proofErr w:type="gramStart"/>
      <w:r w:rsidRPr="007E1B5C">
        <w:rPr>
          <w:lang w:val="en-US"/>
        </w:rPr>
        <w:t>for</w:t>
      </w:r>
      <w:proofErr w:type="gramEnd"/>
      <w:r w:rsidRPr="007E1B5C">
        <w:rPr>
          <w:lang w:val="en-US"/>
        </w:rPr>
        <w:t xml:space="preserve"> (int i = 0; i &lt; 6; i++){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</w:t>
      </w:r>
      <w:proofErr w:type="gramStart"/>
      <w:r w:rsidRPr="007E1B5C">
        <w:rPr>
          <w:lang w:val="en-US"/>
        </w:rPr>
        <w:t>ptrarray[</w:t>
      </w:r>
      <w:proofErr w:type="gramEnd"/>
      <w:r w:rsidRPr="007E1B5C">
        <w:rPr>
          <w:lang w:val="en-US"/>
        </w:rPr>
        <w:t xml:space="preserve">i] = new float [5]; 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}        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</w:t>
      </w:r>
      <w:proofErr w:type="gramStart"/>
      <w:r w:rsidRPr="007E1B5C">
        <w:rPr>
          <w:lang w:val="en-US"/>
        </w:rPr>
        <w:t>for</w:t>
      </w:r>
      <w:proofErr w:type="gramEnd"/>
      <w:r w:rsidRPr="007E1B5C">
        <w:rPr>
          <w:lang w:val="en-US"/>
        </w:rPr>
        <w:t xml:space="preserve"> (int i = 0; i &lt; 6; i++){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</w:t>
      </w:r>
      <w:proofErr w:type="gramStart"/>
      <w:r w:rsidRPr="007E1B5C">
        <w:rPr>
          <w:lang w:val="en-US"/>
        </w:rPr>
        <w:t>for</w:t>
      </w:r>
      <w:proofErr w:type="gramEnd"/>
      <w:r w:rsidRPr="007E1B5C">
        <w:rPr>
          <w:lang w:val="en-US"/>
        </w:rPr>
        <w:t xml:space="preserve"> (int j = 0; j &lt; 5; j++){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    </w:t>
      </w:r>
      <w:proofErr w:type="gramStart"/>
      <w:r w:rsidRPr="007E1B5C">
        <w:rPr>
          <w:lang w:val="en-US"/>
        </w:rPr>
        <w:t>ptrarray[</w:t>
      </w:r>
      <w:proofErr w:type="gramEnd"/>
      <w:r w:rsidRPr="007E1B5C">
        <w:rPr>
          <w:lang w:val="en-US"/>
        </w:rPr>
        <w:t>i][j] = rand() % 100 + 1;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}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}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</w:t>
      </w:r>
      <w:proofErr w:type="gramStart"/>
      <w:r w:rsidRPr="007E1B5C">
        <w:rPr>
          <w:lang w:val="en-US"/>
        </w:rPr>
        <w:t>for</w:t>
      </w:r>
      <w:proofErr w:type="gramEnd"/>
      <w:r w:rsidRPr="007E1B5C">
        <w:rPr>
          <w:lang w:val="en-US"/>
        </w:rPr>
        <w:t xml:space="preserve"> (int i = 0; i &lt; 6; i++){</w:t>
      </w:r>
    </w:p>
    <w:p w:rsidR="007E1B5C" w:rsidRPr="001C04B8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</w:t>
      </w:r>
      <w:proofErr w:type="gramStart"/>
      <w:r w:rsidRPr="001C04B8">
        <w:rPr>
          <w:lang w:val="en-US"/>
        </w:rPr>
        <w:t>for</w:t>
      </w:r>
      <w:proofErr w:type="gramEnd"/>
      <w:r w:rsidRPr="001C04B8">
        <w:rPr>
          <w:lang w:val="en-US"/>
        </w:rPr>
        <w:t xml:space="preserve"> (int j = 0; j &lt; 5; j++){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    </w:t>
      </w:r>
      <w:proofErr w:type="gramStart"/>
      <w:r w:rsidRPr="007E1B5C">
        <w:rPr>
          <w:lang w:val="en-US"/>
        </w:rPr>
        <w:t>cout</w:t>
      </w:r>
      <w:proofErr w:type="gramEnd"/>
      <w:r w:rsidRPr="007E1B5C">
        <w:rPr>
          <w:lang w:val="en-US"/>
        </w:rPr>
        <w:t xml:space="preserve"> &lt;&lt;  ptrarray[i][j] &lt;&lt; " " &lt;&lt; ends;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}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</w:t>
      </w:r>
      <w:proofErr w:type="gramStart"/>
      <w:r w:rsidRPr="007E1B5C">
        <w:rPr>
          <w:lang w:val="en-US"/>
        </w:rPr>
        <w:t>cout</w:t>
      </w:r>
      <w:proofErr w:type="gramEnd"/>
      <w:r w:rsidRPr="007E1B5C">
        <w:rPr>
          <w:lang w:val="en-US"/>
        </w:rPr>
        <w:t xml:space="preserve"> &lt;&lt; endl;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}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</w:t>
      </w:r>
      <w:proofErr w:type="gramStart"/>
      <w:r w:rsidRPr="007E1B5C">
        <w:rPr>
          <w:lang w:val="en-US"/>
        </w:rPr>
        <w:t>for</w:t>
      </w:r>
      <w:proofErr w:type="gramEnd"/>
      <w:r w:rsidRPr="007E1B5C">
        <w:rPr>
          <w:lang w:val="en-US"/>
        </w:rPr>
        <w:t xml:space="preserve"> (int i = 0; i &lt; 6; i++){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lastRenderedPageBreak/>
        <w:t xml:space="preserve">        </w:t>
      </w:r>
      <w:proofErr w:type="gramStart"/>
      <w:r w:rsidRPr="007E1B5C">
        <w:rPr>
          <w:lang w:val="en-US"/>
        </w:rPr>
        <w:t>if</w:t>
      </w:r>
      <w:proofErr w:type="gramEnd"/>
      <w:r w:rsidRPr="007E1B5C">
        <w:rPr>
          <w:lang w:val="en-US"/>
        </w:rPr>
        <w:t xml:space="preserve"> ((i == 2) or (i == 4) or (i == 5)){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    </w:t>
      </w:r>
      <w:proofErr w:type="gramStart"/>
      <w:r w:rsidRPr="007E1B5C">
        <w:rPr>
          <w:lang w:val="en-US"/>
        </w:rPr>
        <w:t>minimal</w:t>
      </w:r>
      <w:proofErr w:type="gramEnd"/>
      <w:r w:rsidRPr="007E1B5C">
        <w:rPr>
          <w:lang w:val="en-US"/>
        </w:rPr>
        <w:t xml:space="preserve"> = ptrarray[i][0];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    </w:t>
      </w:r>
      <w:proofErr w:type="gramStart"/>
      <w:r w:rsidRPr="007E1B5C">
        <w:rPr>
          <w:lang w:val="en-US"/>
        </w:rPr>
        <w:t>for</w:t>
      </w:r>
      <w:proofErr w:type="gramEnd"/>
      <w:r w:rsidRPr="007E1B5C">
        <w:rPr>
          <w:lang w:val="en-US"/>
        </w:rPr>
        <w:t xml:space="preserve"> (int j = 0; j &lt; 5; j++){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        </w:t>
      </w:r>
      <w:proofErr w:type="gramStart"/>
      <w:r w:rsidRPr="007E1B5C">
        <w:rPr>
          <w:lang w:val="en-US"/>
        </w:rPr>
        <w:t>if</w:t>
      </w:r>
      <w:proofErr w:type="gramEnd"/>
      <w:r w:rsidRPr="007E1B5C">
        <w:rPr>
          <w:lang w:val="en-US"/>
        </w:rPr>
        <w:t xml:space="preserve"> (minimal &lt; ptrarray[i][j]){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                </w:t>
      </w:r>
      <w:proofErr w:type="gramStart"/>
      <w:r w:rsidRPr="007E1B5C">
        <w:rPr>
          <w:lang w:val="en-US"/>
        </w:rPr>
        <w:t>minimal</w:t>
      </w:r>
      <w:proofErr w:type="gramEnd"/>
      <w:r w:rsidRPr="007E1B5C">
        <w:rPr>
          <w:lang w:val="en-US"/>
        </w:rPr>
        <w:t xml:space="preserve"> = ptrarray[i][j];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                k = j;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            }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        }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    std::cout &lt;&lt; "V riadky </w:t>
      </w:r>
      <w:proofErr w:type="gramStart"/>
      <w:r w:rsidRPr="007E1B5C">
        <w:rPr>
          <w:lang w:val="en-US"/>
        </w:rPr>
        <w:t>№ "</w:t>
      </w:r>
      <w:proofErr w:type="gramEnd"/>
      <w:r w:rsidRPr="007E1B5C">
        <w:rPr>
          <w:lang w:val="en-US"/>
        </w:rPr>
        <w:t xml:space="preserve"> &lt;&lt; i &lt;&lt; " naibilwe golosiv: " &lt;&lt; minimal &lt;&lt; " mae " &lt;&lt; k+1 &lt;&lt; " kandidat" &lt;&lt; std::endl;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}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}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</w:t>
      </w:r>
      <w:proofErr w:type="gramStart"/>
      <w:r w:rsidRPr="007E1B5C">
        <w:rPr>
          <w:lang w:val="en-US"/>
        </w:rPr>
        <w:t>for</w:t>
      </w:r>
      <w:proofErr w:type="gramEnd"/>
      <w:r w:rsidRPr="007E1B5C">
        <w:rPr>
          <w:lang w:val="en-US"/>
        </w:rPr>
        <w:t xml:space="preserve"> (int i = 0; i &lt; 6; i++)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</w:t>
      </w:r>
      <w:proofErr w:type="gramStart"/>
      <w:r w:rsidRPr="007E1B5C">
        <w:rPr>
          <w:lang w:val="en-US"/>
        </w:rPr>
        <w:t>delete</w:t>
      </w:r>
      <w:proofErr w:type="gramEnd"/>
      <w:r w:rsidRPr="007E1B5C">
        <w:rPr>
          <w:lang w:val="en-US"/>
        </w:rPr>
        <w:t xml:space="preserve"> []ptrarray[i];</w:t>
      </w:r>
    </w:p>
    <w:p w:rsidR="007E1B5C" w:rsidRDefault="007E1B5C" w:rsidP="007E1B5C">
      <w:pPr>
        <w:pStyle w:val="a0"/>
      </w:pPr>
      <w:r w:rsidRPr="007E1B5C">
        <w:rPr>
          <w:lang w:val="en-US"/>
        </w:rPr>
        <w:t xml:space="preserve">    </w:t>
      </w:r>
      <w:r>
        <w:t>return 0;</w:t>
      </w:r>
    </w:p>
    <w:p w:rsidR="007E1B5C" w:rsidRPr="007E1B5C" w:rsidRDefault="007E1B5C" w:rsidP="007E1B5C">
      <w:pPr>
        <w:pStyle w:val="a0"/>
      </w:pPr>
      <w:r>
        <w:t>}</w:t>
      </w:r>
    </w:p>
    <w:p w:rsidR="00C57937" w:rsidRDefault="00C57937" w:rsidP="00C57937">
      <w:pPr>
        <w:pStyle w:val="2"/>
      </w:pPr>
      <w:bookmarkStart w:id="72" w:name="_Toc47344474"/>
      <w:r>
        <w:t>Додаток(б)</w:t>
      </w:r>
      <w:bookmarkEnd w:id="72"/>
    </w:p>
    <w:p w:rsidR="007E1B5C" w:rsidRPr="007E1B5C" w:rsidRDefault="007E1B5C" w:rsidP="007E1B5C">
      <w:pPr>
        <w:pStyle w:val="a0"/>
      </w:pPr>
      <w:r>
        <w:rPr>
          <w:noProof/>
        </w:rPr>
        <w:drawing>
          <wp:inline distT="0" distB="0" distL="0" distR="0" wp14:anchorId="5686F487" wp14:editId="60FABC3B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37" w:rsidRDefault="00C57937" w:rsidP="00C57937">
      <w:pPr>
        <w:jc w:val="center"/>
        <w:rPr>
          <w:b/>
          <w:sz w:val="28"/>
          <w:szCs w:val="28"/>
        </w:rPr>
      </w:pPr>
    </w:p>
    <w:p w:rsidR="00C57937" w:rsidRPr="002D23DF" w:rsidRDefault="00C57937" w:rsidP="00C57937"/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pStyle w:val="1"/>
        <w:pageBreakBefore/>
      </w:pPr>
      <w:bookmarkStart w:id="73" w:name="_Toc47344475"/>
      <w:r>
        <w:rPr>
          <w:bCs/>
        </w:rPr>
        <w:lastRenderedPageBreak/>
        <w:t xml:space="preserve">Завдання </w:t>
      </w:r>
      <w:r>
        <w:rPr>
          <w:bCs/>
          <w:lang w:val="en-US"/>
        </w:rPr>
        <w:t>10</w:t>
      </w:r>
      <w:bookmarkEnd w:id="73"/>
    </w:p>
    <w:p w:rsidR="00C57937" w:rsidRDefault="00C57937" w:rsidP="00C57937">
      <w:pPr>
        <w:pStyle w:val="2"/>
      </w:pPr>
      <w:bookmarkStart w:id="74" w:name="_Toc47344476"/>
      <w:r>
        <w:t>ПОСТАНОВКА ЗАДАЧІ</w:t>
      </w:r>
      <w:bookmarkEnd w:id="74"/>
    </w:p>
    <w:p w:rsidR="00C57937" w:rsidRDefault="00C57937" w:rsidP="00C57937">
      <w:pPr>
        <w:pStyle w:val="3"/>
      </w:pPr>
      <w:bookmarkStart w:id="75" w:name="_Toc47344477"/>
      <w:r>
        <w:t>Опис завдання</w:t>
      </w:r>
      <w:bookmarkEnd w:id="75"/>
    </w:p>
    <w:p w:rsidR="007E1B5C" w:rsidRDefault="007E1B5C" w:rsidP="007E1B5C">
      <w:pPr>
        <w:ind w:firstLine="851"/>
        <w:jc w:val="both"/>
        <w:rPr>
          <w:rFonts w:eastAsia="Century Schoolbook"/>
          <w:color w:val="000000"/>
          <w:sz w:val="28"/>
          <w:szCs w:val="28"/>
          <w:lang w:eastAsia="x-none"/>
        </w:rPr>
      </w:pPr>
      <w:r>
        <w:rPr>
          <w:rFonts w:eastAsia="Century Schoolbook"/>
          <w:color w:val="000000"/>
          <w:sz w:val="28"/>
          <w:szCs w:val="28"/>
          <w:lang w:eastAsia="x-none"/>
        </w:rPr>
        <w:t xml:space="preserve">Ввести прізвище, ім’я та по батькові як одне дане типу рядок. Визначити довжину рядка і кількість букв «а» у ньому. Виконати додатково завдання свого варіанта:  </w:t>
      </w:r>
    </w:p>
    <w:p w:rsidR="007E1B5C" w:rsidRDefault="007E1B5C" w:rsidP="007E1B5C">
      <w:pPr>
        <w:ind w:firstLine="851"/>
        <w:jc w:val="both"/>
        <w:rPr>
          <w:rFonts w:eastAsia="Century Schoolbook"/>
          <w:color w:val="000000"/>
          <w:sz w:val="28"/>
          <w:szCs w:val="28"/>
          <w:lang w:eastAsia="x-none"/>
        </w:rPr>
      </w:pPr>
      <w:r>
        <w:rPr>
          <w:rFonts w:eastAsia="Century Schoolbook"/>
          <w:color w:val="000000"/>
          <w:sz w:val="28"/>
          <w:szCs w:val="28"/>
          <w:lang w:eastAsia="x-none"/>
        </w:rPr>
        <w:t xml:space="preserve">розглядаючи рядок як масив символів; </w:t>
      </w:r>
    </w:p>
    <w:p w:rsidR="007E1B5C" w:rsidRPr="007E1B5C" w:rsidRDefault="007E1B5C" w:rsidP="007E1B5C">
      <w:pPr>
        <w:pStyle w:val="a0"/>
      </w:pPr>
    </w:p>
    <w:p w:rsidR="00C57937" w:rsidRDefault="00C57937" w:rsidP="00C57937">
      <w:pPr>
        <w:pStyle w:val="2"/>
      </w:pPr>
      <w:bookmarkStart w:id="76" w:name="_Toc47344478"/>
      <w:r>
        <w:t>ТЕОРЕТИЧНІ ВІДОМОСТІ</w:t>
      </w:r>
      <w:bookmarkEnd w:id="76"/>
    </w:p>
    <w:p w:rsidR="00656C52" w:rsidRDefault="00656C52" w:rsidP="00656C5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bookmarkStart w:id="77" w:name="_Toc47344479"/>
      <w:r>
        <w:rPr>
          <w:rFonts w:ascii="Arial" w:hAnsi="Arial" w:cs="Arial"/>
          <w:color w:val="202122"/>
          <w:sz w:val="21"/>
          <w:szCs w:val="21"/>
        </w:rPr>
        <w:t>В мові програмування </w:t>
      </w:r>
      <w:hyperlink r:id="rId92" w:tooltip="C++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C++</w:t>
        </w:r>
      </w:hyperlink>
      <w:r>
        <w:rPr>
          <w:rFonts w:ascii="Arial" w:hAnsi="Arial" w:cs="Arial"/>
          <w:color w:val="202122"/>
          <w:sz w:val="21"/>
          <w:szCs w:val="21"/>
        </w:rPr>
        <w:t>, </w:t>
      </w:r>
      <w:hyperlink r:id="rId93" w:tooltip="Стандартна бібліотека C++" w:history="1">
        <w:r>
          <w:rPr>
            <w:rStyle w:val="a6"/>
            <w:rFonts w:ascii="Courier New" w:eastAsia="AR PL SungtiL GB" w:hAnsi="Courier New" w:cs="Courier New"/>
            <w:color w:val="0B0080"/>
            <w:sz w:val="20"/>
            <w:szCs w:val="20"/>
          </w:rPr>
          <w:t>std</w:t>
        </w:r>
      </w:hyperlink>
      <w:r>
        <w:rPr>
          <w:rStyle w:val="HTML1"/>
          <w:color w:val="202122"/>
        </w:rPr>
        <w:t>::</w:t>
      </w:r>
      <w:r>
        <w:rPr>
          <w:rStyle w:val="HTML1"/>
          <w:b/>
          <w:bCs/>
          <w:color w:val="202122"/>
        </w:rPr>
        <w:t>string</w:t>
      </w:r>
      <w:r>
        <w:rPr>
          <w:rFonts w:ascii="Arial" w:hAnsi="Arial" w:cs="Arial"/>
          <w:color w:val="202122"/>
          <w:sz w:val="21"/>
          <w:szCs w:val="21"/>
        </w:rPr>
        <w:t> є стандартним класом, який представляє текстовий </w:t>
      </w:r>
      <w:hyperlink r:id="rId94" w:tooltip="Рядок (програмування)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рядок</w:t>
        </w:r>
      </w:hyperlink>
      <w:r>
        <w:rPr>
          <w:rFonts w:ascii="Arial" w:hAnsi="Arial" w:cs="Arial"/>
          <w:color w:val="202122"/>
          <w:sz w:val="21"/>
          <w:szCs w:val="21"/>
        </w:rPr>
        <w:t>. Цей клас вирішує багато проблем, що виникають при роботі з </w:t>
      </w:r>
      <w:hyperlink r:id="rId95" w:tooltip="String.h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рядками Cі-стилю</w:t>
        </w:r>
      </w:hyperlink>
      <w:r>
        <w:rPr>
          <w:rFonts w:ascii="Arial" w:hAnsi="Arial" w:cs="Arial"/>
          <w:color w:val="202122"/>
          <w:sz w:val="21"/>
          <w:szCs w:val="21"/>
        </w:rPr>
        <w:t>, помістивши важку логіку управління пам'яттю на клас </w:t>
      </w:r>
      <w:r>
        <w:rPr>
          <w:rStyle w:val="HTML2"/>
          <w:color w:val="000000"/>
          <w:bdr w:val="single" w:sz="6" w:space="1" w:color="EAECF0" w:frame="1"/>
          <w:shd w:val="clear" w:color="auto" w:fill="F8F9FA"/>
        </w:rPr>
        <w:t>string</w:t>
      </w:r>
      <w:r>
        <w:rPr>
          <w:rFonts w:ascii="Arial" w:hAnsi="Arial" w:cs="Arial"/>
          <w:color w:val="202122"/>
          <w:sz w:val="21"/>
          <w:szCs w:val="21"/>
        </w:rPr>
        <w:t>, а не на програміста, і дозволили додавати NUL байт у рядок. Клас реалізує деякі типові операції з рядками такі як порівняння, конкатенація, пошук і заміна, і функцію для отримання </w:t>
      </w:r>
      <w:hyperlink r:id="rId96" w:tooltip="Підрядок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підрядків</w:t>
        </w:r>
      </w:hyperlink>
      <w:r>
        <w:rPr>
          <w:rFonts w:ascii="Arial" w:hAnsi="Arial" w:cs="Arial"/>
          <w:color w:val="202122"/>
          <w:sz w:val="21"/>
          <w:szCs w:val="21"/>
        </w:rPr>
        <w:t>. Клас може бути побудований із рядка Сі-стилю, а рядок Cі-стилю може бути отримана з нього.</w:t>
      </w:r>
    </w:p>
    <w:p w:rsidR="00656C52" w:rsidRDefault="00656C52" w:rsidP="00656C52">
      <w:pPr>
        <w:pStyle w:val="ae"/>
        <w:shd w:val="clear" w:color="auto" w:fill="FFFFFF"/>
        <w:spacing w:before="12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Рядки складаються з окремих символів C </w:t>
      </w:r>
      <w:hyperlink r:id="rId97" w:tooltip="Байт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char</w:t>
        </w:r>
      </w:hyperlink>
      <w:r>
        <w:rPr>
          <w:rFonts w:ascii="Arial" w:hAnsi="Arial" w:cs="Arial"/>
          <w:color w:val="202122"/>
          <w:sz w:val="21"/>
          <w:szCs w:val="21"/>
        </w:rPr>
        <w:t>, які як мінімум (і майже завжди) містять 8 бітів кожен. В сьогоднішньому застосуванні це часто не є "символом", а частиною </w:t>
      </w:r>
      <w:hyperlink r:id="rId98" w:tooltip="en:variable-width encoding" w:history="1">
        <w:r>
          <w:rPr>
            <w:rStyle w:val="a6"/>
            <w:rFonts w:ascii="Arial" w:eastAsia="AR PL SungtiL GB" w:hAnsi="Arial" w:cs="Arial"/>
            <w:color w:val="663366"/>
            <w:sz w:val="21"/>
            <w:szCs w:val="21"/>
          </w:rPr>
          <w:t>багатобайтового кодування символів</w:t>
        </w:r>
      </w:hyperlink>
      <w:r>
        <w:rPr>
          <w:rFonts w:ascii="Arial" w:hAnsi="Arial" w:cs="Arial"/>
          <w:color w:val="202122"/>
          <w:sz w:val="21"/>
          <w:szCs w:val="21"/>
        </w:rPr>
        <w:t>, такого як </w:t>
      </w:r>
      <w:hyperlink r:id="rId99" w:tooltip="UTF-8" w:history="1">
        <w:r>
          <w:rPr>
            <w:rStyle w:val="a6"/>
            <w:rFonts w:ascii="Arial" w:eastAsia="AR PL SungtiL GB" w:hAnsi="Arial" w:cs="Arial"/>
            <w:color w:val="0B0080"/>
            <w:sz w:val="21"/>
            <w:szCs w:val="21"/>
          </w:rPr>
          <w:t>UTF-8</w:t>
        </w:r>
      </w:hyperlink>
      <w:r>
        <w:rPr>
          <w:rFonts w:ascii="Arial" w:hAnsi="Arial" w:cs="Arial"/>
          <w:color w:val="202122"/>
          <w:sz w:val="21"/>
          <w:szCs w:val="21"/>
        </w:rPr>
        <w:t>.</w:t>
      </w:r>
    </w:p>
    <w:p w:rsidR="00C57937" w:rsidRDefault="00C57937" w:rsidP="00C57937">
      <w:pPr>
        <w:pStyle w:val="2"/>
      </w:pPr>
      <w:r>
        <w:lastRenderedPageBreak/>
        <w:t>СХЕМИ АЛГОРИТМІВ ОСНОВНИХ ФУНКЦІЙ</w:t>
      </w:r>
      <w:bookmarkEnd w:id="77"/>
    </w:p>
    <w:p w:rsidR="007E1B5C" w:rsidRPr="007E1B5C" w:rsidRDefault="007E1B5C" w:rsidP="007E1B5C">
      <w:pPr>
        <w:pStyle w:val="a0"/>
        <w:rPr>
          <w:lang w:val="uk-UA"/>
        </w:rPr>
      </w:pPr>
      <w:r>
        <w:rPr>
          <w:lang w:val="uk-UA"/>
        </w:rPr>
        <w:t>Зчитати рядок, порахувати кількість значень перевести в масив знайти кількість букв «а» та вивести ім’я в стовпчик</w:t>
      </w:r>
    </w:p>
    <w:p w:rsidR="00C57937" w:rsidRDefault="00C57937" w:rsidP="00C57937">
      <w:pPr>
        <w:pStyle w:val="2"/>
      </w:pPr>
      <w:bookmarkStart w:id="78" w:name="_Toc47344480"/>
      <w:r>
        <w:t>Висновок</w:t>
      </w:r>
      <w:bookmarkEnd w:id="78"/>
    </w:p>
    <w:p w:rsidR="007E1B5C" w:rsidRPr="007E1B5C" w:rsidRDefault="007E1B5C" w:rsidP="007E1B5C">
      <w:pPr>
        <w:pStyle w:val="a0"/>
        <w:rPr>
          <w:lang w:val="uk-UA"/>
        </w:rPr>
      </w:pPr>
      <w:r>
        <w:rPr>
          <w:lang w:val="uk-UA"/>
        </w:rPr>
        <w:t xml:space="preserve">Я навчився працювати з типом даних </w:t>
      </w:r>
      <w:r>
        <w:rPr>
          <w:lang w:val="en-US"/>
        </w:rPr>
        <w:t>string</w:t>
      </w:r>
    </w:p>
    <w:p w:rsidR="00C57937" w:rsidRDefault="00C57937" w:rsidP="00C57937">
      <w:pPr>
        <w:pStyle w:val="2"/>
      </w:pPr>
      <w:bookmarkStart w:id="79" w:name="_Toc47344481"/>
      <w:r>
        <w:t>Додаток(а)</w:t>
      </w:r>
      <w:bookmarkEnd w:id="79"/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>#include &lt;iostream&gt;</w:t>
      </w:r>
    </w:p>
    <w:p w:rsidR="007E1B5C" w:rsidRPr="007E1B5C" w:rsidRDefault="007E1B5C" w:rsidP="007E1B5C">
      <w:pPr>
        <w:pStyle w:val="a0"/>
        <w:rPr>
          <w:lang w:val="en-US"/>
        </w:rPr>
      </w:pPr>
      <w:proofErr w:type="gramStart"/>
      <w:r w:rsidRPr="007E1B5C">
        <w:rPr>
          <w:lang w:val="en-US"/>
        </w:rPr>
        <w:t>using</w:t>
      </w:r>
      <w:proofErr w:type="gramEnd"/>
      <w:r w:rsidRPr="007E1B5C">
        <w:rPr>
          <w:lang w:val="en-US"/>
        </w:rPr>
        <w:t xml:space="preserve"> namespace std;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</w:t>
      </w:r>
    </w:p>
    <w:p w:rsidR="007E1B5C" w:rsidRPr="007E1B5C" w:rsidRDefault="007E1B5C" w:rsidP="007E1B5C">
      <w:pPr>
        <w:pStyle w:val="a0"/>
        <w:rPr>
          <w:lang w:val="en-US"/>
        </w:rPr>
      </w:pPr>
      <w:proofErr w:type="gramStart"/>
      <w:r w:rsidRPr="007E1B5C">
        <w:rPr>
          <w:lang w:val="en-US"/>
        </w:rPr>
        <w:t>int</w:t>
      </w:r>
      <w:proofErr w:type="gramEnd"/>
      <w:r w:rsidRPr="007E1B5C">
        <w:rPr>
          <w:lang w:val="en-US"/>
        </w:rPr>
        <w:t xml:space="preserve"> main(int argc, char* argv[])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>{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</w:t>
      </w:r>
      <w:proofErr w:type="gramStart"/>
      <w:r w:rsidRPr="007E1B5C">
        <w:rPr>
          <w:lang w:val="en-US"/>
        </w:rPr>
        <w:t>string</w:t>
      </w:r>
      <w:proofErr w:type="gramEnd"/>
      <w:r w:rsidRPr="007E1B5C">
        <w:rPr>
          <w:lang w:val="en-US"/>
        </w:rPr>
        <w:t xml:space="preserve"> str;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</w:t>
      </w:r>
      <w:proofErr w:type="gramStart"/>
      <w:r w:rsidRPr="007E1B5C">
        <w:rPr>
          <w:lang w:val="en-US"/>
        </w:rPr>
        <w:t>int</w:t>
      </w:r>
      <w:proofErr w:type="gramEnd"/>
      <w:r w:rsidRPr="007E1B5C">
        <w:rPr>
          <w:lang w:val="en-US"/>
        </w:rPr>
        <w:t xml:space="preserve"> i, k = 0;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std::cout &lt;&lt; "Vvedit im`ya: " &lt;&lt; std::ends;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std::getline </w:t>
      </w:r>
      <w:proofErr w:type="gramStart"/>
      <w:r w:rsidRPr="007E1B5C">
        <w:rPr>
          <w:lang w:val="en-US"/>
        </w:rPr>
        <w:t>( std</w:t>
      </w:r>
      <w:proofErr w:type="gramEnd"/>
      <w:r w:rsidRPr="007E1B5C">
        <w:rPr>
          <w:lang w:val="en-US"/>
        </w:rPr>
        <w:t>::cin, str );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</w:t>
      </w:r>
      <w:proofErr w:type="gramStart"/>
      <w:r w:rsidRPr="007E1B5C">
        <w:rPr>
          <w:lang w:val="en-US"/>
        </w:rPr>
        <w:t>for</w:t>
      </w:r>
      <w:proofErr w:type="gramEnd"/>
      <w:r w:rsidRPr="007E1B5C">
        <w:rPr>
          <w:lang w:val="en-US"/>
        </w:rPr>
        <w:t xml:space="preserve"> (i=0; i&lt;str.length(); i++){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</w:t>
      </w:r>
      <w:proofErr w:type="gramStart"/>
      <w:r w:rsidRPr="007E1B5C">
        <w:rPr>
          <w:lang w:val="en-US"/>
        </w:rPr>
        <w:t>if</w:t>
      </w:r>
      <w:proofErr w:type="gramEnd"/>
      <w:r w:rsidRPr="007E1B5C">
        <w:rPr>
          <w:lang w:val="en-US"/>
        </w:rPr>
        <w:t xml:space="preserve"> (str[i] == 'a'){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    </w:t>
      </w:r>
      <w:proofErr w:type="gramStart"/>
      <w:r w:rsidRPr="007E1B5C">
        <w:rPr>
          <w:lang w:val="en-US"/>
        </w:rPr>
        <w:t>k</w:t>
      </w:r>
      <w:proofErr w:type="gramEnd"/>
      <w:r w:rsidRPr="007E1B5C">
        <w:rPr>
          <w:lang w:val="en-US"/>
        </w:rPr>
        <w:t>++;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}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}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std::cout &lt;&lt; "Kilkist bykv 'a' = " &lt;&lt; k &lt;&lt; ", vsogo bykv: " &lt;&lt; </w:t>
      </w:r>
      <w:proofErr w:type="gramStart"/>
      <w:r w:rsidRPr="007E1B5C">
        <w:rPr>
          <w:lang w:val="en-US"/>
        </w:rPr>
        <w:t>str.length(</w:t>
      </w:r>
      <w:proofErr w:type="gramEnd"/>
      <w:r w:rsidRPr="007E1B5C">
        <w:rPr>
          <w:lang w:val="en-US"/>
        </w:rPr>
        <w:t>) &lt;&lt; "\nIm`ya v stovp4ik:" &lt;&lt; std::endl;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</w:t>
      </w:r>
      <w:proofErr w:type="gramStart"/>
      <w:r w:rsidRPr="007E1B5C">
        <w:rPr>
          <w:lang w:val="en-US"/>
        </w:rPr>
        <w:t>for</w:t>
      </w:r>
      <w:proofErr w:type="gramEnd"/>
      <w:r w:rsidRPr="007E1B5C">
        <w:rPr>
          <w:lang w:val="en-US"/>
        </w:rPr>
        <w:t xml:space="preserve"> (i=0; i&lt;str.length(); i++){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</w:t>
      </w:r>
      <w:proofErr w:type="gramStart"/>
      <w:r w:rsidRPr="007E1B5C">
        <w:rPr>
          <w:lang w:val="en-US"/>
        </w:rPr>
        <w:t>if</w:t>
      </w:r>
      <w:proofErr w:type="gramEnd"/>
      <w:r w:rsidRPr="007E1B5C">
        <w:rPr>
          <w:lang w:val="en-US"/>
        </w:rPr>
        <w:t xml:space="preserve"> (str[i] == ' '){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    k = i;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    </w:t>
      </w:r>
      <w:proofErr w:type="gramStart"/>
      <w:r w:rsidRPr="007E1B5C">
        <w:rPr>
          <w:lang w:val="en-US"/>
        </w:rPr>
        <w:t>for</w:t>
      </w:r>
      <w:proofErr w:type="gramEnd"/>
      <w:r w:rsidRPr="007E1B5C">
        <w:rPr>
          <w:lang w:val="en-US"/>
        </w:rPr>
        <w:t xml:space="preserve"> (int j=0; j&lt;k; j++){</w:t>
      </w:r>
    </w:p>
    <w:p w:rsidR="007E1B5C" w:rsidRPr="007E1B5C" w:rsidRDefault="007E1B5C" w:rsidP="007E1B5C">
      <w:pPr>
        <w:pStyle w:val="a0"/>
        <w:rPr>
          <w:lang w:val="en-US"/>
        </w:rPr>
      </w:pPr>
      <w:r w:rsidRPr="007E1B5C">
        <w:rPr>
          <w:lang w:val="en-US"/>
        </w:rPr>
        <w:t xml:space="preserve">                std::cout &lt;&lt; </w:t>
      </w:r>
      <w:proofErr w:type="gramStart"/>
      <w:r w:rsidRPr="007E1B5C">
        <w:rPr>
          <w:lang w:val="en-US"/>
        </w:rPr>
        <w:t>str[</w:t>
      </w:r>
      <w:proofErr w:type="gramEnd"/>
      <w:r w:rsidRPr="007E1B5C">
        <w:rPr>
          <w:lang w:val="en-US"/>
        </w:rPr>
        <w:t>j] &lt;&lt; std::endl;</w:t>
      </w:r>
    </w:p>
    <w:p w:rsidR="007E1B5C" w:rsidRDefault="007E1B5C" w:rsidP="007E1B5C">
      <w:pPr>
        <w:pStyle w:val="a0"/>
      </w:pPr>
      <w:r w:rsidRPr="007E1B5C">
        <w:rPr>
          <w:lang w:val="en-US"/>
        </w:rPr>
        <w:t xml:space="preserve">            </w:t>
      </w:r>
      <w:r>
        <w:t>}</w:t>
      </w:r>
    </w:p>
    <w:p w:rsidR="007E1B5C" w:rsidRDefault="007E1B5C" w:rsidP="007E1B5C">
      <w:pPr>
        <w:pStyle w:val="a0"/>
      </w:pPr>
      <w:r>
        <w:t xml:space="preserve">        }</w:t>
      </w:r>
    </w:p>
    <w:p w:rsidR="007E1B5C" w:rsidRDefault="007E1B5C" w:rsidP="007E1B5C">
      <w:pPr>
        <w:pStyle w:val="a0"/>
      </w:pPr>
      <w:r>
        <w:t xml:space="preserve">    }</w:t>
      </w:r>
    </w:p>
    <w:p w:rsidR="007E1B5C" w:rsidRPr="007E1B5C" w:rsidRDefault="007E1B5C" w:rsidP="007E1B5C">
      <w:pPr>
        <w:pStyle w:val="a0"/>
      </w:pPr>
      <w:r>
        <w:t>}</w:t>
      </w:r>
    </w:p>
    <w:p w:rsidR="00C57937" w:rsidRDefault="00C57937" w:rsidP="00C57937">
      <w:pPr>
        <w:pStyle w:val="2"/>
      </w:pPr>
      <w:bookmarkStart w:id="80" w:name="_Toc47344482"/>
      <w:r>
        <w:lastRenderedPageBreak/>
        <w:t>Додаток(б)</w:t>
      </w:r>
      <w:bookmarkEnd w:id="80"/>
    </w:p>
    <w:p w:rsidR="007E1B5C" w:rsidRPr="007E1B5C" w:rsidRDefault="007E1B5C" w:rsidP="007E1B5C">
      <w:pPr>
        <w:pStyle w:val="a0"/>
      </w:pPr>
      <w:r>
        <w:rPr>
          <w:noProof/>
        </w:rPr>
        <w:drawing>
          <wp:inline distT="0" distB="0" distL="0" distR="0" wp14:anchorId="34B61E87" wp14:editId="330F9CE4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37" w:rsidRDefault="00C57937" w:rsidP="00C57937">
      <w:pPr>
        <w:jc w:val="center"/>
        <w:rPr>
          <w:b/>
          <w:sz w:val="28"/>
          <w:szCs w:val="28"/>
        </w:rPr>
      </w:pPr>
    </w:p>
    <w:p w:rsidR="00C57937" w:rsidRPr="002D23DF" w:rsidRDefault="00C57937" w:rsidP="00C57937"/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pStyle w:val="1"/>
        <w:pageBreakBefore/>
      </w:pPr>
      <w:bookmarkStart w:id="81" w:name="_Toc47344483"/>
      <w:r>
        <w:rPr>
          <w:bCs/>
        </w:rPr>
        <w:lastRenderedPageBreak/>
        <w:t xml:space="preserve">Завдання </w:t>
      </w:r>
      <w:r>
        <w:rPr>
          <w:bCs/>
          <w:lang w:val="en-US"/>
        </w:rPr>
        <w:t>11</w:t>
      </w:r>
      <w:bookmarkEnd w:id="81"/>
    </w:p>
    <w:p w:rsidR="00C57937" w:rsidRDefault="00C57937" w:rsidP="00C57937">
      <w:pPr>
        <w:pStyle w:val="2"/>
      </w:pPr>
      <w:bookmarkStart w:id="82" w:name="_Toc47344484"/>
      <w:r>
        <w:t>ПОСТАНОВКА ЗАДАЧІ</w:t>
      </w:r>
      <w:bookmarkEnd w:id="82"/>
    </w:p>
    <w:p w:rsidR="00C57937" w:rsidRDefault="00C57937" w:rsidP="00C57937">
      <w:pPr>
        <w:pStyle w:val="3"/>
      </w:pPr>
      <w:bookmarkStart w:id="83" w:name="_Toc47344485"/>
      <w:r>
        <w:t>Опис завдання</w:t>
      </w:r>
      <w:bookmarkEnd w:id="83"/>
    </w:p>
    <w:p w:rsidR="007E1B5C" w:rsidRDefault="007E1B5C" w:rsidP="007E1B5C">
      <w:pPr>
        <w:tabs>
          <w:tab w:val="left" w:pos="36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15. Написати </w:t>
      </w:r>
      <w:proofErr w:type="gramStart"/>
      <w:r>
        <w:rPr>
          <w:sz w:val="28"/>
          <w:szCs w:val="28"/>
        </w:rPr>
        <w:t>програму  для</w:t>
      </w:r>
      <w:proofErr w:type="gramEnd"/>
      <w:r>
        <w:rPr>
          <w:sz w:val="28"/>
          <w:szCs w:val="28"/>
        </w:rPr>
        <w:t xml:space="preserve"> визначення суми, яку потрібно сплатити за кредит на основі нарахувань: а) за простими відсотками (</w:t>
      </w:r>
      <w:r w:rsidRPr="0038325A">
        <w:rPr>
          <w:position w:val="-12"/>
          <w:sz w:val="28"/>
          <w:szCs w:val="28"/>
        </w:rPr>
        <w:object w:dxaOrig="1680" w:dyaOrig="380">
          <v:shape id="_x0000_i1028" type="#_x0000_t75" style="width:84pt;height:18.75pt" o:ole="">
            <v:imagedata r:id="rId101" o:title=""/>
          </v:shape>
          <o:OLEObject Type="Embed" ProgID="Equation.3" ShapeID="_x0000_i1028" DrawAspect="Content" ObjectID="_1658400748" r:id="rId102"/>
        </w:object>
      </w:r>
      <w:r>
        <w:rPr>
          <w:sz w:val="28"/>
          <w:szCs w:val="28"/>
        </w:rPr>
        <w:t xml:space="preserve">, де </w:t>
      </w:r>
      <w:r w:rsidRPr="00980D27">
        <w:rPr>
          <w:i/>
          <w:sz w:val="28"/>
          <w:szCs w:val="28"/>
          <w:lang w:val="en-US"/>
        </w:rPr>
        <w:t>S</w:t>
      </w:r>
      <w:r w:rsidRPr="00980D27">
        <w:rPr>
          <w:i/>
          <w:sz w:val="28"/>
          <w:szCs w:val="28"/>
          <w:vertAlign w:val="subscript"/>
          <w:lang w:val="en-US"/>
        </w:rPr>
        <w:t>n</w:t>
      </w:r>
      <w:r w:rsidRPr="00980D2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кінцева сума, </w:t>
      </w:r>
      <w:r w:rsidRPr="00980D27">
        <w:rPr>
          <w:i/>
          <w:sz w:val="28"/>
          <w:szCs w:val="28"/>
          <w:lang w:val="en-US"/>
        </w:rPr>
        <w:t>S</w:t>
      </w:r>
      <w:r w:rsidRPr="00980D27">
        <w:rPr>
          <w:i/>
          <w:sz w:val="28"/>
          <w:szCs w:val="28"/>
          <w:vertAlign w:val="subscript"/>
        </w:rPr>
        <w:t>0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– початкова сума, </w:t>
      </w:r>
      <w:r>
        <w:rPr>
          <w:i/>
          <w:sz w:val="28"/>
          <w:szCs w:val="28"/>
        </w:rPr>
        <w:t xml:space="preserve">і – </w:t>
      </w:r>
      <w:r>
        <w:rPr>
          <w:sz w:val="28"/>
          <w:szCs w:val="28"/>
        </w:rPr>
        <w:t xml:space="preserve">відсоткова ставка, </w:t>
      </w:r>
      <w:r w:rsidRPr="00980D27">
        <w:rPr>
          <w:i/>
          <w:sz w:val="28"/>
          <w:szCs w:val="28"/>
          <w:lang w:val="en-US"/>
        </w:rPr>
        <w:t>n</w:t>
      </w:r>
      <w:r w:rsidRPr="00980D27">
        <w:rPr>
          <w:sz w:val="28"/>
          <w:szCs w:val="28"/>
        </w:rPr>
        <w:t xml:space="preserve"> – </w:t>
      </w:r>
      <w:r>
        <w:rPr>
          <w:sz w:val="28"/>
          <w:szCs w:val="28"/>
        </w:rPr>
        <w:t>термін вкладу); б) за складними відсотками (</w:t>
      </w:r>
      <w:r w:rsidRPr="0038325A">
        <w:rPr>
          <w:position w:val="-12"/>
          <w:sz w:val="28"/>
          <w:szCs w:val="28"/>
        </w:rPr>
        <w:object w:dxaOrig="1640" w:dyaOrig="420">
          <v:shape id="_x0000_i1029" type="#_x0000_t75" style="width:81.75pt;height:21pt" o:ole="">
            <v:imagedata r:id="rId103" o:title=""/>
          </v:shape>
          <o:OLEObject Type="Embed" ProgID="Equation.3" ShapeID="_x0000_i1029" DrawAspect="Content" ObjectID="_1658400749" r:id="rId104"/>
        </w:object>
      </w:r>
      <w:r>
        <w:rPr>
          <w:sz w:val="28"/>
          <w:szCs w:val="28"/>
        </w:rPr>
        <w:t xml:space="preserve">). При реалізації програми використати 2 функції. </w:t>
      </w:r>
    </w:p>
    <w:p w:rsidR="007E1B5C" w:rsidRPr="0040368D" w:rsidRDefault="007E1B5C" w:rsidP="007E1B5C">
      <w:pPr>
        <w:tabs>
          <w:tab w:val="left" w:pos="360"/>
        </w:tabs>
        <w:spacing w:line="360" w:lineRule="auto"/>
        <w:jc w:val="both"/>
        <w:rPr>
          <w:i/>
          <w:iCs/>
          <w:sz w:val="28"/>
          <w:szCs w:val="28"/>
        </w:rPr>
      </w:pPr>
      <w:r w:rsidRPr="0040368D">
        <w:rPr>
          <w:i/>
          <w:iCs/>
          <w:sz w:val="28"/>
          <w:szCs w:val="28"/>
        </w:rPr>
        <w:t xml:space="preserve">Вхідні </w:t>
      </w:r>
      <w:proofErr w:type="gramStart"/>
      <w:r w:rsidRPr="0040368D">
        <w:rPr>
          <w:i/>
          <w:iCs/>
          <w:sz w:val="28"/>
          <w:szCs w:val="28"/>
        </w:rPr>
        <w:t>дані:</w:t>
      </w:r>
      <w:r w:rsidRPr="0040368D">
        <w:rPr>
          <w:sz w:val="28"/>
          <w:szCs w:val="28"/>
        </w:rPr>
        <w:t xml:space="preserve">  </w:t>
      </w:r>
      <w:r w:rsidRPr="00980D27">
        <w:rPr>
          <w:i/>
          <w:sz w:val="28"/>
          <w:szCs w:val="28"/>
          <w:lang w:val="en-US"/>
        </w:rPr>
        <w:t>S</w:t>
      </w:r>
      <w:proofErr w:type="gramEnd"/>
      <w:r w:rsidRPr="00980D27">
        <w:rPr>
          <w:i/>
          <w:sz w:val="28"/>
          <w:szCs w:val="28"/>
          <w:vertAlign w:val="subscript"/>
        </w:rPr>
        <w:t>0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= 1000 грн., </w:t>
      </w:r>
      <w:r>
        <w:rPr>
          <w:i/>
          <w:sz w:val="28"/>
          <w:szCs w:val="28"/>
        </w:rPr>
        <w:t xml:space="preserve">і = </w:t>
      </w:r>
      <w:r>
        <w:rPr>
          <w:sz w:val="28"/>
          <w:szCs w:val="28"/>
        </w:rPr>
        <w:t xml:space="preserve">10%, </w:t>
      </w:r>
      <w:r w:rsidRPr="00980D27">
        <w:rPr>
          <w:i/>
          <w:sz w:val="28"/>
          <w:szCs w:val="28"/>
          <w:lang w:val="en-US"/>
        </w:rPr>
        <w:t>n</w:t>
      </w:r>
      <w:r w:rsidRPr="00980D27">
        <w:rPr>
          <w:sz w:val="28"/>
          <w:szCs w:val="28"/>
        </w:rPr>
        <w:t xml:space="preserve"> </w:t>
      </w:r>
      <w:r>
        <w:rPr>
          <w:sz w:val="28"/>
          <w:szCs w:val="28"/>
        </w:rPr>
        <w:t>= 2 р</w:t>
      </w:r>
      <w:r w:rsidRPr="0040368D">
        <w:rPr>
          <w:i/>
          <w:iCs/>
          <w:sz w:val="28"/>
          <w:szCs w:val="28"/>
        </w:rPr>
        <w:t>.</w:t>
      </w:r>
    </w:p>
    <w:p w:rsidR="007E1B5C" w:rsidRPr="0040368D" w:rsidRDefault="007E1B5C" w:rsidP="007E1B5C">
      <w:pPr>
        <w:tabs>
          <w:tab w:val="left" w:pos="360"/>
        </w:tabs>
        <w:spacing w:line="360" w:lineRule="auto"/>
        <w:jc w:val="both"/>
        <w:rPr>
          <w:sz w:val="28"/>
          <w:szCs w:val="28"/>
        </w:rPr>
      </w:pPr>
      <w:r w:rsidRPr="0040368D">
        <w:rPr>
          <w:i/>
          <w:iCs/>
          <w:sz w:val="28"/>
          <w:szCs w:val="28"/>
        </w:rPr>
        <w:t>Вихідні дані:</w:t>
      </w:r>
      <w:r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а) </w:t>
      </w:r>
      <w:r w:rsidRPr="00980D27">
        <w:rPr>
          <w:i/>
          <w:sz w:val="28"/>
          <w:szCs w:val="28"/>
          <w:lang w:val="en-US"/>
        </w:rPr>
        <w:t>S</w:t>
      </w:r>
      <w:r w:rsidRPr="00980D27">
        <w:rPr>
          <w:i/>
          <w:sz w:val="28"/>
          <w:szCs w:val="28"/>
          <w:vertAlign w:val="subscript"/>
          <w:lang w:val="en-US"/>
        </w:rPr>
        <w:t>n</w:t>
      </w:r>
      <w:r>
        <w:rPr>
          <w:i/>
          <w:sz w:val="28"/>
          <w:szCs w:val="28"/>
        </w:rPr>
        <w:t xml:space="preserve"> = </w:t>
      </w:r>
      <w:r>
        <w:rPr>
          <w:sz w:val="28"/>
          <w:szCs w:val="28"/>
        </w:rPr>
        <w:t xml:space="preserve">1200 грн; б) </w:t>
      </w:r>
      <w:r w:rsidRPr="00980D27">
        <w:rPr>
          <w:i/>
          <w:sz w:val="28"/>
          <w:szCs w:val="28"/>
          <w:lang w:val="en-US"/>
        </w:rPr>
        <w:t>S</w:t>
      </w:r>
      <w:r w:rsidRPr="00980D27">
        <w:rPr>
          <w:i/>
          <w:sz w:val="28"/>
          <w:szCs w:val="28"/>
          <w:vertAlign w:val="subscript"/>
          <w:lang w:val="en-US"/>
        </w:rPr>
        <w:t>n</w:t>
      </w:r>
      <w:r>
        <w:rPr>
          <w:i/>
          <w:sz w:val="28"/>
          <w:szCs w:val="28"/>
        </w:rPr>
        <w:t xml:space="preserve"> = </w:t>
      </w:r>
      <w:r>
        <w:rPr>
          <w:sz w:val="28"/>
          <w:szCs w:val="28"/>
        </w:rPr>
        <w:t>1210 грн</w:t>
      </w:r>
      <w:r w:rsidRPr="0040368D">
        <w:rPr>
          <w:i/>
          <w:iCs/>
          <w:sz w:val="28"/>
          <w:szCs w:val="28"/>
        </w:rPr>
        <w:t>.</w:t>
      </w:r>
    </w:p>
    <w:p w:rsidR="007E1B5C" w:rsidRPr="007E1B5C" w:rsidRDefault="007E1B5C" w:rsidP="007E1B5C">
      <w:pPr>
        <w:pStyle w:val="a0"/>
      </w:pPr>
    </w:p>
    <w:p w:rsidR="006A6734" w:rsidRDefault="00C57937" w:rsidP="006A6734">
      <w:pPr>
        <w:pStyle w:val="2"/>
      </w:pPr>
      <w:bookmarkStart w:id="84" w:name="_Toc47344486"/>
      <w:r>
        <w:lastRenderedPageBreak/>
        <w:t>ТЕОРЕТИЧНІ ВІДОМОСТІ</w:t>
      </w:r>
      <w:bookmarkEnd w:id="84"/>
    </w:p>
    <w:p w:rsidR="00656C52" w:rsidRPr="00656C52" w:rsidRDefault="00656C52" w:rsidP="00656C52">
      <w:pPr>
        <w:pStyle w:val="a0"/>
      </w:pPr>
      <w:proofErr w:type="gramStart"/>
      <w:r>
        <w:rPr>
          <w:rFonts w:ascii="Arial" w:hAnsi="Arial" w:cs="Arial"/>
          <w:i/>
          <w:iCs/>
          <w:color w:val="000000"/>
        </w:rPr>
        <w:t>Функція </w:t>
      </w:r>
      <w:r>
        <w:rPr>
          <w:rFonts w:ascii="Arial" w:hAnsi="Arial" w:cs="Arial"/>
          <w:color w:val="000000"/>
        </w:rPr>
        <w:t> —</w:t>
      </w:r>
      <w:proofErr w:type="gramEnd"/>
      <w:r>
        <w:rPr>
          <w:rFonts w:ascii="Arial" w:hAnsi="Arial" w:cs="Arial"/>
          <w:color w:val="000000"/>
        </w:rPr>
        <w:t xml:space="preserve"> це іменована частина програми, до якої можна звертатися з її інших частин шляхом вказання імені, наприклад, SimpleFunc(5, 1.9). У даному випадку функція має ім’я SimpleFunc, якій передається два числових параметра.</w:t>
      </w:r>
    </w:p>
    <w:p w:rsidR="00C57937" w:rsidRDefault="00C57937" w:rsidP="00C57937">
      <w:pPr>
        <w:pStyle w:val="2"/>
      </w:pPr>
      <w:bookmarkStart w:id="85" w:name="_Toc47344487"/>
      <w:r>
        <w:t>СХЕМИ АЛГОРИТМІВ ОСНОВНИХ ФУНКЦІЙ</w:t>
      </w:r>
      <w:bookmarkEnd w:id="85"/>
    </w:p>
    <w:p w:rsidR="006A6734" w:rsidRPr="006A6734" w:rsidRDefault="006A6734" w:rsidP="006A6734">
      <w:pPr>
        <w:pStyle w:val="a0"/>
        <w:rPr>
          <w:lang w:val="uk-UA"/>
        </w:rPr>
      </w:pPr>
      <w:r>
        <w:rPr>
          <w:lang w:val="uk-UA"/>
        </w:rPr>
        <w:t>Створити функцію для обчислення значення заданої формули</w:t>
      </w:r>
    </w:p>
    <w:p w:rsidR="00C57937" w:rsidRDefault="00C57937" w:rsidP="00C57937">
      <w:pPr>
        <w:pStyle w:val="2"/>
      </w:pPr>
      <w:bookmarkStart w:id="86" w:name="_Toc47344488"/>
      <w:r>
        <w:t>Висновок</w:t>
      </w:r>
      <w:bookmarkEnd w:id="86"/>
    </w:p>
    <w:p w:rsidR="006A6734" w:rsidRPr="006A6734" w:rsidRDefault="006A6734" w:rsidP="006A6734">
      <w:pPr>
        <w:pStyle w:val="a0"/>
        <w:rPr>
          <w:lang w:val="uk-UA"/>
        </w:rPr>
      </w:pPr>
      <w:r>
        <w:rPr>
          <w:lang w:val="uk-UA"/>
        </w:rPr>
        <w:t>Я навчився використовувати функції в С++</w:t>
      </w:r>
    </w:p>
    <w:p w:rsidR="00C57937" w:rsidRDefault="00C57937" w:rsidP="00C57937">
      <w:pPr>
        <w:pStyle w:val="2"/>
      </w:pPr>
      <w:bookmarkStart w:id="87" w:name="_Toc47344489"/>
      <w:r>
        <w:t>Додаток(а)</w:t>
      </w:r>
      <w:bookmarkEnd w:id="87"/>
    </w:p>
    <w:p w:rsidR="006A6734" w:rsidRPr="006A6734" w:rsidRDefault="006A6734" w:rsidP="006A6734">
      <w:pPr>
        <w:pStyle w:val="a0"/>
        <w:rPr>
          <w:lang w:val="en-US"/>
        </w:rPr>
      </w:pPr>
      <w:r w:rsidRPr="006A6734">
        <w:rPr>
          <w:lang w:val="en-US"/>
        </w:rPr>
        <w:t>#include &lt;iostream&gt;</w:t>
      </w:r>
    </w:p>
    <w:p w:rsidR="006A6734" w:rsidRPr="006A6734" w:rsidRDefault="006A6734" w:rsidP="006A6734">
      <w:pPr>
        <w:pStyle w:val="a0"/>
        <w:rPr>
          <w:lang w:val="en-US"/>
        </w:rPr>
      </w:pPr>
      <w:r w:rsidRPr="006A6734">
        <w:rPr>
          <w:lang w:val="en-US"/>
        </w:rPr>
        <w:t>#include &lt;math.h&gt;</w:t>
      </w:r>
    </w:p>
    <w:p w:rsidR="006A6734" w:rsidRPr="006A6734" w:rsidRDefault="006A6734" w:rsidP="006A6734">
      <w:pPr>
        <w:pStyle w:val="a0"/>
        <w:rPr>
          <w:lang w:val="en-US"/>
        </w:rPr>
      </w:pPr>
      <w:proofErr w:type="gramStart"/>
      <w:r w:rsidRPr="006A6734">
        <w:rPr>
          <w:lang w:val="en-US"/>
        </w:rPr>
        <w:t>using</w:t>
      </w:r>
      <w:proofErr w:type="gramEnd"/>
      <w:r w:rsidRPr="006A6734">
        <w:rPr>
          <w:lang w:val="en-US"/>
        </w:rPr>
        <w:t xml:space="preserve"> namespace std;</w:t>
      </w:r>
    </w:p>
    <w:p w:rsidR="006A6734" w:rsidRPr="006A6734" w:rsidRDefault="006A6734" w:rsidP="006A6734">
      <w:pPr>
        <w:pStyle w:val="a0"/>
        <w:rPr>
          <w:lang w:val="en-US"/>
        </w:rPr>
      </w:pPr>
      <w:r w:rsidRPr="006A6734">
        <w:rPr>
          <w:lang w:val="en-US"/>
        </w:rPr>
        <w:t xml:space="preserve"> </w:t>
      </w:r>
    </w:p>
    <w:p w:rsidR="006A6734" w:rsidRPr="006A6734" w:rsidRDefault="006A6734" w:rsidP="006A6734">
      <w:pPr>
        <w:pStyle w:val="a0"/>
        <w:rPr>
          <w:lang w:val="en-US"/>
        </w:rPr>
      </w:pPr>
      <w:r w:rsidRPr="006A6734">
        <w:rPr>
          <w:lang w:val="en-US"/>
        </w:rPr>
        <w:t xml:space="preserve"> </w:t>
      </w:r>
      <w:proofErr w:type="gramStart"/>
      <w:r w:rsidRPr="006A6734">
        <w:rPr>
          <w:lang w:val="en-US"/>
        </w:rPr>
        <w:t>float</w:t>
      </w:r>
      <w:proofErr w:type="gramEnd"/>
      <w:r w:rsidRPr="006A6734">
        <w:rPr>
          <w:lang w:val="en-US"/>
        </w:rPr>
        <w:t xml:space="preserve"> funct1(float sum, float proc, float year){</w:t>
      </w:r>
    </w:p>
    <w:p w:rsidR="006A6734" w:rsidRPr="006A6734" w:rsidRDefault="006A6734" w:rsidP="006A6734">
      <w:pPr>
        <w:pStyle w:val="a0"/>
        <w:rPr>
          <w:lang w:val="en-US"/>
        </w:rPr>
      </w:pPr>
      <w:r w:rsidRPr="006A6734">
        <w:rPr>
          <w:lang w:val="en-US"/>
        </w:rPr>
        <w:t xml:space="preserve">    </w:t>
      </w:r>
      <w:proofErr w:type="gramStart"/>
      <w:r w:rsidRPr="006A6734">
        <w:rPr>
          <w:lang w:val="en-US"/>
        </w:rPr>
        <w:t>float</w:t>
      </w:r>
      <w:proofErr w:type="gramEnd"/>
      <w:r w:rsidRPr="006A6734">
        <w:rPr>
          <w:lang w:val="en-US"/>
        </w:rPr>
        <w:t xml:space="preserve"> result;</w:t>
      </w:r>
    </w:p>
    <w:p w:rsidR="006A6734" w:rsidRPr="006A6734" w:rsidRDefault="006A6734" w:rsidP="006A6734">
      <w:pPr>
        <w:pStyle w:val="a0"/>
        <w:rPr>
          <w:lang w:val="en-US"/>
        </w:rPr>
      </w:pPr>
      <w:r w:rsidRPr="006A6734">
        <w:rPr>
          <w:lang w:val="en-US"/>
        </w:rPr>
        <w:t xml:space="preserve">        </w:t>
      </w:r>
      <w:proofErr w:type="gramStart"/>
      <w:r w:rsidRPr="006A6734">
        <w:rPr>
          <w:lang w:val="en-US"/>
        </w:rPr>
        <w:t>result</w:t>
      </w:r>
      <w:proofErr w:type="gramEnd"/>
      <w:r w:rsidRPr="006A6734">
        <w:rPr>
          <w:lang w:val="en-US"/>
        </w:rPr>
        <w:t xml:space="preserve"> = sum * (1 + (proc/100) * year);</w:t>
      </w:r>
    </w:p>
    <w:p w:rsidR="006A6734" w:rsidRPr="006A6734" w:rsidRDefault="006A6734" w:rsidP="006A6734">
      <w:pPr>
        <w:pStyle w:val="a0"/>
        <w:rPr>
          <w:lang w:val="en-US"/>
        </w:rPr>
      </w:pPr>
      <w:r w:rsidRPr="006A6734">
        <w:rPr>
          <w:lang w:val="en-US"/>
        </w:rPr>
        <w:t xml:space="preserve">        </w:t>
      </w:r>
      <w:proofErr w:type="gramStart"/>
      <w:r w:rsidRPr="006A6734">
        <w:rPr>
          <w:lang w:val="en-US"/>
        </w:rPr>
        <w:t>return</w:t>
      </w:r>
      <w:proofErr w:type="gramEnd"/>
      <w:r w:rsidRPr="006A6734">
        <w:rPr>
          <w:lang w:val="en-US"/>
        </w:rPr>
        <w:t xml:space="preserve"> result;</w:t>
      </w:r>
    </w:p>
    <w:p w:rsidR="006A6734" w:rsidRPr="006A6734" w:rsidRDefault="006A6734" w:rsidP="006A6734">
      <w:pPr>
        <w:pStyle w:val="a0"/>
        <w:rPr>
          <w:lang w:val="en-US"/>
        </w:rPr>
      </w:pPr>
      <w:r w:rsidRPr="006A6734">
        <w:rPr>
          <w:lang w:val="en-US"/>
        </w:rPr>
        <w:t>}</w:t>
      </w:r>
    </w:p>
    <w:p w:rsidR="006A6734" w:rsidRPr="006A6734" w:rsidRDefault="006A6734" w:rsidP="006A6734">
      <w:pPr>
        <w:pStyle w:val="a0"/>
        <w:rPr>
          <w:lang w:val="en-US"/>
        </w:rPr>
      </w:pPr>
      <w:r w:rsidRPr="006A6734">
        <w:rPr>
          <w:lang w:val="en-US"/>
        </w:rPr>
        <w:t xml:space="preserve"> </w:t>
      </w:r>
      <w:proofErr w:type="gramStart"/>
      <w:r w:rsidRPr="006A6734">
        <w:rPr>
          <w:lang w:val="en-US"/>
        </w:rPr>
        <w:t>float</w:t>
      </w:r>
      <w:proofErr w:type="gramEnd"/>
      <w:r w:rsidRPr="006A6734">
        <w:rPr>
          <w:lang w:val="en-US"/>
        </w:rPr>
        <w:t xml:space="preserve"> funct2(float sum, float proc, float year){</w:t>
      </w:r>
    </w:p>
    <w:p w:rsidR="006A6734" w:rsidRPr="006A6734" w:rsidRDefault="006A6734" w:rsidP="006A6734">
      <w:pPr>
        <w:pStyle w:val="a0"/>
        <w:rPr>
          <w:lang w:val="en-US"/>
        </w:rPr>
      </w:pPr>
      <w:r w:rsidRPr="006A6734">
        <w:rPr>
          <w:lang w:val="en-US"/>
        </w:rPr>
        <w:t xml:space="preserve">    </w:t>
      </w:r>
      <w:proofErr w:type="gramStart"/>
      <w:r w:rsidRPr="006A6734">
        <w:rPr>
          <w:lang w:val="en-US"/>
        </w:rPr>
        <w:t>float</w:t>
      </w:r>
      <w:proofErr w:type="gramEnd"/>
      <w:r w:rsidRPr="006A6734">
        <w:rPr>
          <w:lang w:val="en-US"/>
        </w:rPr>
        <w:t xml:space="preserve"> result;</w:t>
      </w:r>
    </w:p>
    <w:p w:rsidR="006A6734" w:rsidRPr="006A6734" w:rsidRDefault="006A6734" w:rsidP="006A6734">
      <w:pPr>
        <w:pStyle w:val="a0"/>
        <w:rPr>
          <w:lang w:val="en-US"/>
        </w:rPr>
      </w:pPr>
      <w:r w:rsidRPr="006A6734">
        <w:rPr>
          <w:lang w:val="en-US"/>
        </w:rPr>
        <w:t xml:space="preserve">        </w:t>
      </w:r>
      <w:proofErr w:type="gramStart"/>
      <w:r w:rsidRPr="006A6734">
        <w:rPr>
          <w:lang w:val="en-US"/>
        </w:rPr>
        <w:t>result</w:t>
      </w:r>
      <w:proofErr w:type="gramEnd"/>
      <w:r w:rsidRPr="006A6734">
        <w:rPr>
          <w:lang w:val="en-US"/>
        </w:rPr>
        <w:t xml:space="preserve"> = sum * pow((1 + (proc/100)), year);</w:t>
      </w:r>
    </w:p>
    <w:p w:rsidR="006A6734" w:rsidRDefault="006A6734" w:rsidP="006A6734">
      <w:pPr>
        <w:pStyle w:val="a0"/>
      </w:pPr>
      <w:r w:rsidRPr="006A6734">
        <w:rPr>
          <w:lang w:val="en-US"/>
        </w:rPr>
        <w:t xml:space="preserve">        </w:t>
      </w:r>
      <w:r>
        <w:t>return result;</w:t>
      </w:r>
    </w:p>
    <w:p w:rsidR="006A6734" w:rsidRPr="006A6734" w:rsidRDefault="006A6734" w:rsidP="006A6734">
      <w:pPr>
        <w:pStyle w:val="a0"/>
        <w:rPr>
          <w:lang w:val="en-US"/>
        </w:rPr>
      </w:pPr>
      <w:r w:rsidRPr="006A6734">
        <w:rPr>
          <w:lang w:val="en-US"/>
        </w:rPr>
        <w:t>}</w:t>
      </w:r>
    </w:p>
    <w:p w:rsidR="006A6734" w:rsidRPr="006A6734" w:rsidRDefault="006A6734" w:rsidP="006A6734">
      <w:pPr>
        <w:pStyle w:val="a0"/>
        <w:rPr>
          <w:lang w:val="en-US"/>
        </w:rPr>
      </w:pPr>
      <w:proofErr w:type="gramStart"/>
      <w:r w:rsidRPr="006A6734">
        <w:rPr>
          <w:lang w:val="en-US"/>
        </w:rPr>
        <w:t>int</w:t>
      </w:r>
      <w:proofErr w:type="gramEnd"/>
      <w:r w:rsidRPr="006A6734">
        <w:rPr>
          <w:lang w:val="en-US"/>
        </w:rPr>
        <w:t xml:space="preserve"> main(int argc, char* argv[])</w:t>
      </w:r>
    </w:p>
    <w:p w:rsidR="006A6734" w:rsidRPr="006A6734" w:rsidRDefault="006A6734" w:rsidP="006A6734">
      <w:pPr>
        <w:pStyle w:val="a0"/>
        <w:rPr>
          <w:lang w:val="en-US"/>
        </w:rPr>
      </w:pPr>
      <w:r w:rsidRPr="006A6734">
        <w:rPr>
          <w:lang w:val="en-US"/>
        </w:rPr>
        <w:t>{</w:t>
      </w:r>
    </w:p>
    <w:p w:rsidR="006A6734" w:rsidRPr="006A6734" w:rsidRDefault="006A6734" w:rsidP="006A6734">
      <w:pPr>
        <w:pStyle w:val="a0"/>
        <w:rPr>
          <w:lang w:val="en-US"/>
        </w:rPr>
      </w:pPr>
      <w:r w:rsidRPr="006A6734">
        <w:rPr>
          <w:lang w:val="en-US"/>
        </w:rPr>
        <w:t xml:space="preserve">    </w:t>
      </w:r>
      <w:proofErr w:type="gramStart"/>
      <w:r w:rsidRPr="006A6734">
        <w:rPr>
          <w:lang w:val="en-US"/>
        </w:rPr>
        <w:t>float</w:t>
      </w:r>
      <w:proofErr w:type="gramEnd"/>
      <w:r w:rsidRPr="006A6734">
        <w:rPr>
          <w:lang w:val="en-US"/>
        </w:rPr>
        <w:t xml:space="preserve"> S, procenti, years;</w:t>
      </w:r>
    </w:p>
    <w:p w:rsidR="006A6734" w:rsidRPr="006A6734" w:rsidRDefault="006A6734" w:rsidP="006A6734">
      <w:pPr>
        <w:pStyle w:val="a0"/>
        <w:rPr>
          <w:lang w:val="en-US"/>
        </w:rPr>
      </w:pPr>
      <w:r w:rsidRPr="006A6734">
        <w:rPr>
          <w:lang w:val="en-US"/>
        </w:rPr>
        <w:t xml:space="preserve">    std::cout &lt;&lt; "Vvedit po4atkovy symy </w:t>
      </w:r>
      <w:proofErr w:type="gramStart"/>
      <w:r w:rsidRPr="006A6734">
        <w:rPr>
          <w:lang w:val="en-US"/>
        </w:rPr>
        <w:t>kreduty "</w:t>
      </w:r>
      <w:proofErr w:type="gramEnd"/>
      <w:r w:rsidRPr="006A6734">
        <w:rPr>
          <w:lang w:val="en-US"/>
        </w:rPr>
        <w:t xml:space="preserve"> &lt;&lt; std::ends; </w:t>
      </w:r>
    </w:p>
    <w:p w:rsidR="006A6734" w:rsidRPr="006A6734" w:rsidRDefault="006A6734" w:rsidP="006A6734">
      <w:pPr>
        <w:pStyle w:val="a0"/>
        <w:rPr>
          <w:lang w:val="en-US"/>
        </w:rPr>
      </w:pPr>
      <w:r w:rsidRPr="006A6734">
        <w:rPr>
          <w:lang w:val="en-US"/>
        </w:rPr>
        <w:t xml:space="preserve">        std::cin &gt;&gt; S; </w:t>
      </w:r>
    </w:p>
    <w:p w:rsidR="006A6734" w:rsidRPr="006A6734" w:rsidRDefault="006A6734" w:rsidP="006A6734">
      <w:pPr>
        <w:pStyle w:val="a0"/>
        <w:rPr>
          <w:lang w:val="en-US"/>
        </w:rPr>
      </w:pPr>
      <w:r w:rsidRPr="006A6734">
        <w:rPr>
          <w:lang w:val="en-US"/>
        </w:rPr>
        <w:t xml:space="preserve">    std::cout &lt;&lt; "Vvedit procenti: " &lt;&lt; std::ends; </w:t>
      </w:r>
    </w:p>
    <w:p w:rsidR="006A6734" w:rsidRPr="006A6734" w:rsidRDefault="006A6734" w:rsidP="006A6734">
      <w:pPr>
        <w:pStyle w:val="a0"/>
        <w:rPr>
          <w:lang w:val="en-US"/>
        </w:rPr>
      </w:pPr>
      <w:r w:rsidRPr="006A6734">
        <w:rPr>
          <w:lang w:val="en-US"/>
        </w:rPr>
        <w:t xml:space="preserve">        std::cin &gt;&gt; procenti; </w:t>
      </w:r>
    </w:p>
    <w:p w:rsidR="006A6734" w:rsidRPr="006A6734" w:rsidRDefault="006A6734" w:rsidP="006A6734">
      <w:pPr>
        <w:pStyle w:val="a0"/>
        <w:rPr>
          <w:lang w:val="en-US"/>
        </w:rPr>
      </w:pPr>
      <w:r w:rsidRPr="006A6734">
        <w:rPr>
          <w:lang w:val="en-US"/>
        </w:rPr>
        <w:t xml:space="preserve">    std::cout &lt;&lt; "Vvedit strok: " &lt;&lt; std::ends; </w:t>
      </w:r>
    </w:p>
    <w:p w:rsidR="006A6734" w:rsidRPr="006A6734" w:rsidRDefault="006A6734" w:rsidP="006A6734">
      <w:pPr>
        <w:pStyle w:val="a0"/>
        <w:rPr>
          <w:lang w:val="en-US"/>
        </w:rPr>
      </w:pPr>
      <w:r w:rsidRPr="006A6734">
        <w:rPr>
          <w:lang w:val="en-US"/>
        </w:rPr>
        <w:t xml:space="preserve">        std::cin &gt;&gt; years; </w:t>
      </w:r>
    </w:p>
    <w:p w:rsidR="006A6734" w:rsidRPr="006A6734" w:rsidRDefault="006A6734" w:rsidP="006A6734">
      <w:pPr>
        <w:pStyle w:val="a0"/>
        <w:rPr>
          <w:lang w:val="en-US"/>
        </w:rPr>
      </w:pPr>
      <w:r w:rsidRPr="006A6734">
        <w:rPr>
          <w:lang w:val="en-US"/>
        </w:rPr>
        <w:lastRenderedPageBreak/>
        <w:t xml:space="preserve">   std::cout &lt;&lt; "Resultat v 1 </w:t>
      </w:r>
      <w:proofErr w:type="gramStart"/>
      <w:r w:rsidRPr="006A6734">
        <w:rPr>
          <w:lang w:val="en-US"/>
        </w:rPr>
        <w:t>banky "</w:t>
      </w:r>
      <w:proofErr w:type="gramEnd"/>
      <w:r w:rsidRPr="006A6734">
        <w:rPr>
          <w:lang w:val="en-US"/>
        </w:rPr>
        <w:t xml:space="preserve"> &lt;&lt; funct1(S, procenti, years) &lt;&lt; std::endl;</w:t>
      </w:r>
    </w:p>
    <w:p w:rsidR="006A6734" w:rsidRPr="006A6734" w:rsidRDefault="006A6734" w:rsidP="006A6734">
      <w:pPr>
        <w:pStyle w:val="a0"/>
        <w:rPr>
          <w:lang w:val="en-US"/>
        </w:rPr>
      </w:pPr>
      <w:r w:rsidRPr="006A6734">
        <w:rPr>
          <w:lang w:val="en-US"/>
        </w:rPr>
        <w:t xml:space="preserve">   std::cout &lt;&lt; "Resultat v 2 </w:t>
      </w:r>
      <w:proofErr w:type="gramStart"/>
      <w:r w:rsidRPr="006A6734">
        <w:rPr>
          <w:lang w:val="en-US"/>
        </w:rPr>
        <w:t>banky "</w:t>
      </w:r>
      <w:proofErr w:type="gramEnd"/>
      <w:r w:rsidRPr="006A6734">
        <w:rPr>
          <w:lang w:val="en-US"/>
        </w:rPr>
        <w:t xml:space="preserve"> &lt;&lt; funct2(S, procenti, years) &lt;&lt; std::endl;</w:t>
      </w:r>
    </w:p>
    <w:p w:rsidR="006A6734" w:rsidRPr="006A6734" w:rsidRDefault="006A6734" w:rsidP="006A6734">
      <w:pPr>
        <w:pStyle w:val="a0"/>
        <w:rPr>
          <w:lang w:val="en-US"/>
        </w:rPr>
      </w:pPr>
      <w:r w:rsidRPr="006A6734">
        <w:rPr>
          <w:lang w:val="en-US"/>
        </w:rPr>
        <w:t xml:space="preserve">   </w:t>
      </w:r>
    </w:p>
    <w:p w:rsidR="006A6734" w:rsidRPr="006A6734" w:rsidRDefault="006A6734" w:rsidP="006A6734">
      <w:pPr>
        <w:pStyle w:val="a0"/>
      </w:pPr>
      <w:r>
        <w:t>}</w:t>
      </w:r>
    </w:p>
    <w:p w:rsidR="00C57937" w:rsidRDefault="00C57937" w:rsidP="00C57937">
      <w:pPr>
        <w:pStyle w:val="2"/>
      </w:pPr>
      <w:bookmarkStart w:id="88" w:name="_Toc47344490"/>
      <w:r>
        <w:t>Додаток(б)</w:t>
      </w:r>
      <w:bookmarkEnd w:id="88"/>
    </w:p>
    <w:p w:rsidR="006A6734" w:rsidRPr="006A6734" w:rsidRDefault="006A6734" w:rsidP="006A6734">
      <w:pPr>
        <w:pStyle w:val="a0"/>
      </w:pPr>
      <w:r>
        <w:rPr>
          <w:noProof/>
        </w:rPr>
        <w:drawing>
          <wp:inline distT="0" distB="0" distL="0" distR="0" wp14:anchorId="5B05F6F5" wp14:editId="4FE37A0F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37" w:rsidRDefault="00C57937" w:rsidP="00C57937">
      <w:pPr>
        <w:jc w:val="center"/>
        <w:rPr>
          <w:b/>
          <w:sz w:val="28"/>
          <w:szCs w:val="28"/>
        </w:rPr>
      </w:pPr>
    </w:p>
    <w:p w:rsidR="00C57937" w:rsidRPr="002D23DF" w:rsidRDefault="00C57937" w:rsidP="00C57937"/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tabs>
          <w:tab w:val="left" w:pos="3240"/>
        </w:tabs>
        <w:rPr>
          <w:lang w:val="en-US"/>
        </w:rPr>
      </w:pPr>
    </w:p>
    <w:p w:rsidR="00C57937" w:rsidRDefault="00C57937" w:rsidP="00C57937">
      <w:pPr>
        <w:pStyle w:val="1"/>
        <w:pageBreakBefore/>
      </w:pPr>
      <w:bookmarkStart w:id="89" w:name="_Toc47344491"/>
      <w:r>
        <w:rPr>
          <w:bCs/>
        </w:rPr>
        <w:lastRenderedPageBreak/>
        <w:t xml:space="preserve">Завдання </w:t>
      </w:r>
      <w:r>
        <w:rPr>
          <w:bCs/>
          <w:lang w:val="en-US"/>
        </w:rPr>
        <w:t>12</w:t>
      </w:r>
      <w:bookmarkEnd w:id="89"/>
    </w:p>
    <w:p w:rsidR="00C57937" w:rsidRDefault="00C57937" w:rsidP="00C57937">
      <w:pPr>
        <w:pStyle w:val="2"/>
      </w:pPr>
      <w:bookmarkStart w:id="90" w:name="_Toc47344492"/>
      <w:r>
        <w:t>ПОСТАНОВКА ЗАДАЧІ</w:t>
      </w:r>
      <w:bookmarkEnd w:id="90"/>
    </w:p>
    <w:p w:rsidR="00C57937" w:rsidRDefault="00C57937" w:rsidP="00C57937">
      <w:pPr>
        <w:pStyle w:val="3"/>
      </w:pPr>
      <w:bookmarkStart w:id="91" w:name="_Toc47344493"/>
      <w:r>
        <w:t>Опис завдання</w:t>
      </w:r>
      <w:bookmarkEnd w:id="91"/>
    </w:p>
    <w:p w:rsidR="00656C52" w:rsidRPr="00AC704D" w:rsidRDefault="00656C52" w:rsidP="00656C52">
      <w:pPr>
        <w:spacing w:line="360" w:lineRule="auto"/>
        <w:ind w:firstLine="709"/>
        <w:jc w:val="both"/>
        <w:rPr>
          <w:sz w:val="28"/>
          <w:szCs w:val="28"/>
        </w:rPr>
      </w:pPr>
      <w:r w:rsidRPr="003E3966">
        <w:rPr>
          <w:sz w:val="28"/>
          <w:szCs w:val="28"/>
        </w:rPr>
        <w:t xml:space="preserve">15. </w:t>
      </w:r>
      <w:r w:rsidRPr="00AC704D">
        <w:rPr>
          <w:sz w:val="28"/>
          <w:szCs w:val="28"/>
        </w:rPr>
        <w:t>В магазині дитячих товарів є відомос</w:t>
      </w:r>
      <w:r>
        <w:rPr>
          <w:sz w:val="28"/>
          <w:szCs w:val="28"/>
        </w:rPr>
        <w:t>ті про наявні в продажу іграшки</w:t>
      </w:r>
      <w:r w:rsidRPr="00AC704D">
        <w:rPr>
          <w:sz w:val="28"/>
          <w:szCs w:val="28"/>
        </w:rPr>
        <w:t>:</w:t>
      </w:r>
    </w:p>
    <w:p w:rsidR="00656C52" w:rsidRPr="00AC704D" w:rsidRDefault="00656C52" w:rsidP="00656C52">
      <w:pPr>
        <w:spacing w:line="360" w:lineRule="auto"/>
        <w:ind w:firstLine="709"/>
        <w:jc w:val="both"/>
        <w:rPr>
          <w:sz w:val="28"/>
          <w:szCs w:val="28"/>
        </w:rPr>
      </w:pPr>
      <w:r w:rsidRPr="003E3966">
        <w:rPr>
          <w:sz w:val="28"/>
          <w:szCs w:val="28"/>
        </w:rPr>
        <w:t>–</w:t>
      </w:r>
      <w:r w:rsidRPr="00AC704D">
        <w:rPr>
          <w:sz w:val="28"/>
          <w:szCs w:val="28"/>
        </w:rPr>
        <w:t xml:space="preserve"> назва іграшки (наприклад, лялька, м</w:t>
      </w:r>
      <w:r>
        <w:rPr>
          <w:sz w:val="28"/>
          <w:szCs w:val="28"/>
        </w:rPr>
        <w:t>’</w:t>
      </w:r>
      <w:r w:rsidRPr="00AC704D">
        <w:rPr>
          <w:sz w:val="28"/>
          <w:szCs w:val="28"/>
        </w:rPr>
        <w:t>яч, конструктор і т.п.);</w:t>
      </w:r>
    </w:p>
    <w:p w:rsidR="00656C52" w:rsidRPr="00AC704D" w:rsidRDefault="00656C52" w:rsidP="00656C52">
      <w:pPr>
        <w:spacing w:line="360" w:lineRule="auto"/>
        <w:ind w:firstLine="709"/>
        <w:jc w:val="both"/>
        <w:rPr>
          <w:sz w:val="28"/>
          <w:szCs w:val="28"/>
        </w:rPr>
      </w:pPr>
      <w:r w:rsidRPr="003E3966">
        <w:rPr>
          <w:sz w:val="28"/>
          <w:szCs w:val="28"/>
        </w:rPr>
        <w:t>–</w:t>
      </w:r>
      <w:r w:rsidRPr="00AC704D">
        <w:rPr>
          <w:sz w:val="28"/>
          <w:szCs w:val="28"/>
        </w:rPr>
        <w:t xml:space="preserve"> адрес</w:t>
      </w:r>
      <w:r>
        <w:rPr>
          <w:sz w:val="28"/>
          <w:szCs w:val="28"/>
        </w:rPr>
        <w:t>а</w:t>
      </w:r>
      <w:r w:rsidRPr="00AC704D">
        <w:rPr>
          <w:sz w:val="28"/>
          <w:szCs w:val="28"/>
        </w:rPr>
        <w:t xml:space="preserve"> заводу-виготов</w:t>
      </w:r>
      <w:r>
        <w:rPr>
          <w:sz w:val="28"/>
          <w:szCs w:val="28"/>
        </w:rPr>
        <w:t>ник</w:t>
      </w:r>
      <w:r w:rsidRPr="00AC704D">
        <w:rPr>
          <w:sz w:val="28"/>
          <w:szCs w:val="28"/>
        </w:rPr>
        <w:t>а (місто, вулиця, номер будинку);</w:t>
      </w:r>
    </w:p>
    <w:p w:rsidR="00656C52" w:rsidRPr="00AC704D" w:rsidRDefault="00656C52" w:rsidP="00656C52">
      <w:pPr>
        <w:spacing w:line="360" w:lineRule="auto"/>
        <w:ind w:firstLine="709"/>
        <w:jc w:val="both"/>
        <w:rPr>
          <w:sz w:val="28"/>
          <w:szCs w:val="28"/>
        </w:rPr>
      </w:pPr>
      <w:r w:rsidRPr="003E3966">
        <w:rPr>
          <w:sz w:val="28"/>
          <w:szCs w:val="28"/>
        </w:rPr>
        <w:t>–</w:t>
      </w:r>
      <w:r w:rsidRPr="00AC704D">
        <w:rPr>
          <w:sz w:val="28"/>
          <w:szCs w:val="28"/>
        </w:rPr>
        <w:t xml:space="preserve"> вартість іграшки (в </w:t>
      </w:r>
      <w:r>
        <w:rPr>
          <w:sz w:val="28"/>
          <w:szCs w:val="28"/>
        </w:rPr>
        <w:t>гривнях</w:t>
      </w:r>
      <w:r w:rsidRPr="00AC704D">
        <w:rPr>
          <w:sz w:val="28"/>
          <w:szCs w:val="28"/>
        </w:rPr>
        <w:t>);</w:t>
      </w:r>
    </w:p>
    <w:p w:rsidR="00656C52" w:rsidRPr="00AC704D" w:rsidRDefault="00656C52" w:rsidP="00656C52">
      <w:pPr>
        <w:spacing w:line="360" w:lineRule="auto"/>
        <w:ind w:firstLine="709"/>
        <w:jc w:val="both"/>
        <w:rPr>
          <w:sz w:val="28"/>
          <w:szCs w:val="28"/>
        </w:rPr>
      </w:pPr>
      <w:r w:rsidRPr="003E3966">
        <w:rPr>
          <w:sz w:val="28"/>
          <w:szCs w:val="28"/>
        </w:rPr>
        <w:t>–</w:t>
      </w:r>
      <w:r w:rsidRPr="00AC704D">
        <w:rPr>
          <w:sz w:val="28"/>
          <w:szCs w:val="28"/>
        </w:rPr>
        <w:t xml:space="preserve"> вікова категорія, на яку орієнтована дана іграшка (наприклад, від 2 до 5 років);</w:t>
      </w:r>
    </w:p>
    <w:p w:rsidR="00656C52" w:rsidRPr="00AC704D" w:rsidRDefault="00656C52" w:rsidP="00656C52">
      <w:pPr>
        <w:spacing w:line="360" w:lineRule="auto"/>
        <w:ind w:firstLine="709"/>
        <w:jc w:val="both"/>
        <w:rPr>
          <w:sz w:val="28"/>
          <w:szCs w:val="28"/>
        </w:rPr>
      </w:pPr>
      <w:r w:rsidRPr="003E3966">
        <w:rPr>
          <w:sz w:val="28"/>
          <w:szCs w:val="28"/>
        </w:rPr>
        <w:t>–</w:t>
      </w:r>
      <w:r w:rsidRPr="00AC704D">
        <w:rPr>
          <w:sz w:val="28"/>
          <w:szCs w:val="28"/>
        </w:rPr>
        <w:t xml:space="preserve"> чи може іграшка використовуватися для спортивних ігор (так чи ні).</w:t>
      </w:r>
    </w:p>
    <w:p w:rsidR="00656C52" w:rsidRPr="00AC704D" w:rsidRDefault="00656C52" w:rsidP="00656C52">
      <w:pPr>
        <w:spacing w:line="360" w:lineRule="auto"/>
        <w:ind w:firstLine="709"/>
        <w:jc w:val="both"/>
        <w:rPr>
          <w:sz w:val="28"/>
          <w:szCs w:val="28"/>
        </w:rPr>
      </w:pPr>
      <w:r w:rsidRPr="00AC704D">
        <w:rPr>
          <w:sz w:val="28"/>
          <w:szCs w:val="28"/>
        </w:rPr>
        <w:t xml:space="preserve">Серед іграшок з </w:t>
      </w:r>
      <w:r>
        <w:rPr>
          <w:sz w:val="28"/>
          <w:szCs w:val="28"/>
        </w:rPr>
        <w:t>Києва знайти найдорожчу (її назву</w:t>
      </w:r>
      <w:r w:rsidRPr="00AC704D">
        <w:rPr>
          <w:sz w:val="28"/>
          <w:szCs w:val="28"/>
        </w:rPr>
        <w:t xml:space="preserve"> і вартість) і найдешевшу (її назв</w:t>
      </w:r>
      <w:r>
        <w:rPr>
          <w:sz w:val="28"/>
          <w:szCs w:val="28"/>
        </w:rPr>
        <w:t>у</w:t>
      </w:r>
      <w:r w:rsidRPr="00AC704D">
        <w:rPr>
          <w:sz w:val="28"/>
          <w:szCs w:val="28"/>
        </w:rPr>
        <w:t xml:space="preserve"> і вартість). Для цього визначити функцію, яка повертає структуру, поля якої містять необхідну інформацію.</w:t>
      </w:r>
      <w:r>
        <w:rPr>
          <w:sz w:val="28"/>
          <w:szCs w:val="28"/>
        </w:rPr>
        <w:t xml:space="preserve"> </w:t>
      </w:r>
      <w:r w:rsidRPr="00AC704D">
        <w:rPr>
          <w:sz w:val="28"/>
          <w:szCs w:val="28"/>
        </w:rPr>
        <w:t xml:space="preserve">Серед іграшок, </w:t>
      </w:r>
      <w:r w:rsidRPr="00AC704D">
        <w:rPr>
          <w:sz w:val="28"/>
          <w:szCs w:val="28"/>
        </w:rPr>
        <w:lastRenderedPageBreak/>
        <w:t>призначених для спортивних ігор, визначити ту, яка орієнтована на наймолодшу вікову категорію (з наявних).</w:t>
      </w:r>
    </w:p>
    <w:p w:rsidR="00656C52" w:rsidRPr="00656C52" w:rsidRDefault="00656C52" w:rsidP="00656C52">
      <w:pPr>
        <w:pStyle w:val="a0"/>
      </w:pPr>
    </w:p>
    <w:p w:rsidR="00C57937" w:rsidRDefault="00C57937" w:rsidP="00C57937">
      <w:pPr>
        <w:pStyle w:val="2"/>
      </w:pPr>
      <w:bookmarkStart w:id="92" w:name="_Toc47344494"/>
      <w:r>
        <w:t>ТЕОРЕТИЧНІ ВІДОМОСТІ</w:t>
      </w:r>
      <w:bookmarkEnd w:id="92"/>
    </w:p>
    <w:p w:rsidR="00656C52" w:rsidRPr="00656C52" w:rsidRDefault="00656C52" w:rsidP="00656C52">
      <w:pPr>
        <w:shd w:val="clear" w:color="auto" w:fill="FFFFFF"/>
        <w:suppressAutoHyphens w:val="0"/>
        <w:spacing w:before="120" w:after="120"/>
        <w:rPr>
          <w:rFonts w:ascii="Arial" w:hAnsi="Arial" w:cs="Arial"/>
          <w:color w:val="202122"/>
          <w:sz w:val="21"/>
          <w:szCs w:val="21"/>
        </w:rPr>
      </w:pPr>
      <w:bookmarkStart w:id="93" w:name="_Toc47344495"/>
      <w:r w:rsidRPr="00656C52">
        <w:rPr>
          <w:rFonts w:ascii="Arial" w:hAnsi="Arial" w:cs="Arial"/>
          <w:color w:val="202122"/>
          <w:sz w:val="21"/>
          <w:szCs w:val="21"/>
        </w:rPr>
        <w:t>В мові C основним способом організації даних були структури. Структура складається з набору полів, які ніяк не захищені. Якщо елементи структури мають змінну довжину, їх представляють у вигляді вказівників. Виділення і звільнення пам'яті під ці вказівники робляться вручну. Так, наприклад, одновимірний масив змінної довжини в мові C з перевіркою меж може представлятися таким чином:</w:t>
      </w:r>
    </w:p>
    <w:p w:rsidR="00656C52" w:rsidRPr="00656C52" w:rsidRDefault="00656C52" w:rsidP="00656C52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lang w:val="en-US"/>
        </w:rPr>
      </w:pPr>
      <w:proofErr w:type="gramStart"/>
      <w:r w:rsidRPr="00656C52">
        <w:rPr>
          <w:rFonts w:ascii="Courier New" w:hAnsi="Courier New" w:cs="Courier New"/>
          <w:b/>
          <w:bCs/>
          <w:color w:val="008000"/>
          <w:lang w:val="en-US"/>
        </w:rPr>
        <w:t>struct</w:t>
      </w:r>
      <w:proofErr w:type="gramEnd"/>
      <w:r w:rsidRPr="00656C52">
        <w:rPr>
          <w:rFonts w:ascii="Courier New" w:hAnsi="Courier New" w:cs="Courier New"/>
          <w:color w:val="000000"/>
          <w:lang w:val="en-US"/>
        </w:rPr>
        <w:t xml:space="preserve"> Array {</w:t>
      </w:r>
    </w:p>
    <w:p w:rsidR="00656C52" w:rsidRPr="00656C52" w:rsidRDefault="00656C52" w:rsidP="00656C52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lang w:val="en-US"/>
        </w:rPr>
      </w:pPr>
      <w:r w:rsidRPr="00656C52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656C52">
        <w:rPr>
          <w:rFonts w:ascii="Courier New" w:hAnsi="Courier New" w:cs="Courier New"/>
          <w:color w:val="B00040"/>
          <w:lang w:val="en-US"/>
        </w:rPr>
        <w:t>double</w:t>
      </w:r>
      <w:proofErr w:type="gramEnd"/>
      <w:r w:rsidRPr="00656C52">
        <w:rPr>
          <w:rFonts w:ascii="Courier New" w:hAnsi="Courier New" w:cs="Courier New"/>
          <w:color w:val="666666"/>
          <w:lang w:val="en-US"/>
        </w:rPr>
        <w:t>*</w:t>
      </w:r>
      <w:r w:rsidRPr="00656C52">
        <w:rPr>
          <w:rFonts w:ascii="Courier New" w:hAnsi="Courier New" w:cs="Courier New"/>
          <w:color w:val="000000"/>
          <w:lang w:val="en-US"/>
        </w:rPr>
        <w:t xml:space="preserve"> val;</w:t>
      </w:r>
    </w:p>
    <w:p w:rsidR="00656C52" w:rsidRPr="00656C52" w:rsidRDefault="00656C52" w:rsidP="00656C52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lang w:val="en-US"/>
        </w:rPr>
      </w:pPr>
      <w:r w:rsidRPr="00656C52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656C52">
        <w:rPr>
          <w:rFonts w:ascii="Courier New" w:hAnsi="Courier New" w:cs="Courier New"/>
          <w:color w:val="B00040"/>
          <w:lang w:val="en-US"/>
        </w:rPr>
        <w:t>int</w:t>
      </w:r>
      <w:proofErr w:type="gramEnd"/>
      <w:r w:rsidRPr="00656C52">
        <w:rPr>
          <w:rFonts w:ascii="Courier New" w:hAnsi="Courier New" w:cs="Courier New"/>
          <w:color w:val="000000"/>
          <w:lang w:val="en-US"/>
        </w:rPr>
        <w:t xml:space="preserve"> len;</w:t>
      </w:r>
    </w:p>
    <w:p w:rsidR="00656C52" w:rsidRPr="00656C52" w:rsidRDefault="00656C52" w:rsidP="00656C52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lang w:val="en-US"/>
        </w:rPr>
      </w:pPr>
      <w:r w:rsidRPr="00656C52">
        <w:rPr>
          <w:rFonts w:ascii="Courier New" w:hAnsi="Courier New" w:cs="Courier New"/>
          <w:color w:val="000000"/>
          <w:lang w:val="en-US"/>
        </w:rPr>
        <w:t>};</w:t>
      </w:r>
    </w:p>
    <w:p w:rsidR="00656C52" w:rsidRPr="00656C52" w:rsidRDefault="00656C52" w:rsidP="00656C52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lang w:val="en-US"/>
        </w:rPr>
      </w:pPr>
    </w:p>
    <w:p w:rsidR="00656C52" w:rsidRPr="00656C52" w:rsidRDefault="00656C52" w:rsidP="00656C52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lang w:val="en-US"/>
        </w:rPr>
      </w:pPr>
      <w:proofErr w:type="gramStart"/>
      <w:r w:rsidRPr="00656C52">
        <w:rPr>
          <w:rFonts w:ascii="Courier New" w:hAnsi="Courier New" w:cs="Courier New"/>
          <w:color w:val="B00040"/>
          <w:lang w:val="en-US"/>
        </w:rPr>
        <w:t>void</w:t>
      </w:r>
      <w:proofErr w:type="gramEnd"/>
      <w:r w:rsidRPr="00656C52">
        <w:rPr>
          <w:rFonts w:ascii="Courier New" w:hAnsi="Courier New" w:cs="Courier New"/>
          <w:color w:val="000000"/>
          <w:lang w:val="en-US"/>
        </w:rPr>
        <w:t xml:space="preserve"> </w:t>
      </w:r>
      <w:r w:rsidRPr="00656C52">
        <w:rPr>
          <w:rFonts w:ascii="Courier New" w:hAnsi="Courier New" w:cs="Courier New"/>
          <w:color w:val="0000FF"/>
          <w:lang w:val="en-US"/>
        </w:rPr>
        <w:t>FreeArray</w:t>
      </w:r>
      <w:r w:rsidRPr="00656C52">
        <w:rPr>
          <w:rFonts w:ascii="Courier New" w:hAnsi="Courier New" w:cs="Courier New"/>
          <w:color w:val="000000"/>
          <w:lang w:val="en-US"/>
        </w:rPr>
        <w:t xml:space="preserve"> (</w:t>
      </w:r>
      <w:r w:rsidRPr="00656C52">
        <w:rPr>
          <w:rFonts w:ascii="Courier New" w:hAnsi="Courier New" w:cs="Courier New"/>
          <w:b/>
          <w:bCs/>
          <w:color w:val="008000"/>
          <w:lang w:val="en-US"/>
        </w:rPr>
        <w:t>const</w:t>
      </w:r>
      <w:r w:rsidRPr="00656C52">
        <w:rPr>
          <w:rFonts w:ascii="Courier New" w:hAnsi="Courier New" w:cs="Courier New"/>
          <w:color w:val="000000"/>
          <w:lang w:val="en-US"/>
        </w:rPr>
        <w:t xml:space="preserve"> </w:t>
      </w:r>
      <w:r w:rsidRPr="00656C52">
        <w:rPr>
          <w:rFonts w:ascii="Courier New" w:hAnsi="Courier New" w:cs="Courier New"/>
          <w:b/>
          <w:bCs/>
          <w:color w:val="008000"/>
          <w:lang w:val="en-US"/>
        </w:rPr>
        <w:t>struct</w:t>
      </w:r>
      <w:r w:rsidRPr="00656C52">
        <w:rPr>
          <w:rFonts w:ascii="Courier New" w:hAnsi="Courier New" w:cs="Courier New"/>
          <w:color w:val="000000"/>
          <w:lang w:val="en-US"/>
        </w:rPr>
        <w:t xml:space="preserve"> Array</w:t>
      </w:r>
      <w:r w:rsidRPr="00656C52">
        <w:rPr>
          <w:rFonts w:ascii="Courier New" w:hAnsi="Courier New" w:cs="Courier New"/>
          <w:color w:val="666666"/>
          <w:lang w:val="en-US"/>
        </w:rPr>
        <w:t>*</w:t>
      </w:r>
      <w:r w:rsidRPr="00656C52">
        <w:rPr>
          <w:rFonts w:ascii="Courier New" w:hAnsi="Courier New" w:cs="Courier New"/>
          <w:color w:val="000000"/>
          <w:lang w:val="en-US"/>
        </w:rPr>
        <w:t>);</w:t>
      </w:r>
    </w:p>
    <w:p w:rsidR="00656C52" w:rsidRPr="00656C52" w:rsidRDefault="00656C52" w:rsidP="00656C52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lang w:val="en-US"/>
        </w:rPr>
      </w:pPr>
      <w:proofErr w:type="gramStart"/>
      <w:r w:rsidRPr="00656C52">
        <w:rPr>
          <w:rFonts w:ascii="Courier New" w:hAnsi="Courier New" w:cs="Courier New"/>
          <w:color w:val="B00040"/>
          <w:lang w:val="en-US"/>
        </w:rPr>
        <w:t>void</w:t>
      </w:r>
      <w:proofErr w:type="gramEnd"/>
      <w:r w:rsidRPr="00656C52">
        <w:rPr>
          <w:rFonts w:ascii="Courier New" w:hAnsi="Courier New" w:cs="Courier New"/>
          <w:color w:val="000000"/>
          <w:lang w:val="en-US"/>
        </w:rPr>
        <w:t xml:space="preserve"> </w:t>
      </w:r>
      <w:r w:rsidRPr="00656C52">
        <w:rPr>
          <w:rFonts w:ascii="Courier New" w:hAnsi="Courier New" w:cs="Courier New"/>
          <w:color w:val="0000FF"/>
          <w:lang w:val="en-US"/>
        </w:rPr>
        <w:t>AllocArray</w:t>
      </w:r>
      <w:r w:rsidRPr="00656C52">
        <w:rPr>
          <w:rFonts w:ascii="Courier New" w:hAnsi="Courier New" w:cs="Courier New"/>
          <w:color w:val="000000"/>
          <w:lang w:val="en-US"/>
        </w:rPr>
        <w:t xml:space="preserve"> (</w:t>
      </w:r>
      <w:r w:rsidRPr="00656C52">
        <w:rPr>
          <w:rFonts w:ascii="Courier New" w:hAnsi="Courier New" w:cs="Courier New"/>
          <w:b/>
          <w:bCs/>
          <w:color w:val="008000"/>
          <w:lang w:val="en-US"/>
        </w:rPr>
        <w:t>const</w:t>
      </w:r>
      <w:r w:rsidRPr="00656C52">
        <w:rPr>
          <w:rFonts w:ascii="Courier New" w:hAnsi="Courier New" w:cs="Courier New"/>
          <w:color w:val="000000"/>
          <w:lang w:val="en-US"/>
        </w:rPr>
        <w:t xml:space="preserve"> </w:t>
      </w:r>
      <w:r w:rsidRPr="00656C52">
        <w:rPr>
          <w:rFonts w:ascii="Courier New" w:hAnsi="Courier New" w:cs="Courier New"/>
          <w:b/>
          <w:bCs/>
          <w:color w:val="008000"/>
          <w:lang w:val="en-US"/>
        </w:rPr>
        <w:t>struct</w:t>
      </w:r>
      <w:r w:rsidRPr="00656C52">
        <w:rPr>
          <w:rFonts w:ascii="Courier New" w:hAnsi="Courier New" w:cs="Courier New"/>
          <w:color w:val="000000"/>
          <w:lang w:val="en-US"/>
        </w:rPr>
        <w:t xml:space="preserve"> Array</w:t>
      </w:r>
      <w:r w:rsidRPr="00656C52">
        <w:rPr>
          <w:rFonts w:ascii="Courier New" w:hAnsi="Courier New" w:cs="Courier New"/>
          <w:color w:val="666666"/>
          <w:lang w:val="en-US"/>
        </w:rPr>
        <w:t>*</w:t>
      </w:r>
      <w:r w:rsidRPr="00656C52">
        <w:rPr>
          <w:rFonts w:ascii="Courier New" w:hAnsi="Courier New" w:cs="Courier New"/>
          <w:color w:val="000000"/>
          <w:lang w:val="en-US"/>
        </w:rPr>
        <w:t xml:space="preserve">, </w:t>
      </w:r>
      <w:r w:rsidRPr="00656C52">
        <w:rPr>
          <w:rFonts w:ascii="Courier New" w:hAnsi="Courier New" w:cs="Courier New"/>
          <w:color w:val="B00040"/>
          <w:lang w:val="en-US"/>
        </w:rPr>
        <w:t>int</w:t>
      </w:r>
      <w:r w:rsidRPr="00656C52">
        <w:rPr>
          <w:rFonts w:ascii="Courier New" w:hAnsi="Courier New" w:cs="Courier New"/>
          <w:color w:val="000000"/>
          <w:lang w:val="en-US"/>
        </w:rPr>
        <w:t xml:space="preserve"> len);</w:t>
      </w:r>
    </w:p>
    <w:p w:rsidR="00656C52" w:rsidRPr="00656C52" w:rsidRDefault="00656C52" w:rsidP="00656C52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lang w:val="en-US"/>
        </w:rPr>
      </w:pPr>
      <w:proofErr w:type="gramStart"/>
      <w:r w:rsidRPr="00656C52">
        <w:rPr>
          <w:rFonts w:ascii="Courier New" w:hAnsi="Courier New" w:cs="Courier New"/>
          <w:color w:val="B00040"/>
          <w:lang w:val="en-US"/>
        </w:rPr>
        <w:t>double</w:t>
      </w:r>
      <w:proofErr w:type="gramEnd"/>
      <w:r w:rsidRPr="00656C52">
        <w:rPr>
          <w:rFonts w:ascii="Courier New" w:hAnsi="Courier New" w:cs="Courier New"/>
          <w:color w:val="000000"/>
          <w:lang w:val="en-US"/>
        </w:rPr>
        <w:t xml:space="preserve"> </w:t>
      </w:r>
      <w:r w:rsidRPr="00656C52">
        <w:rPr>
          <w:rFonts w:ascii="Courier New" w:hAnsi="Courier New" w:cs="Courier New"/>
          <w:color w:val="0000FF"/>
          <w:lang w:val="en-US"/>
        </w:rPr>
        <w:t>Elem</w:t>
      </w:r>
      <w:r w:rsidRPr="00656C52">
        <w:rPr>
          <w:rFonts w:ascii="Courier New" w:hAnsi="Courier New" w:cs="Courier New"/>
          <w:color w:val="000000"/>
          <w:lang w:val="en-US"/>
        </w:rPr>
        <w:t xml:space="preserve"> (</w:t>
      </w:r>
      <w:r w:rsidRPr="00656C52">
        <w:rPr>
          <w:rFonts w:ascii="Courier New" w:hAnsi="Courier New" w:cs="Courier New"/>
          <w:b/>
          <w:bCs/>
          <w:color w:val="008000"/>
          <w:lang w:val="en-US"/>
        </w:rPr>
        <w:t>const</w:t>
      </w:r>
      <w:r w:rsidRPr="00656C52">
        <w:rPr>
          <w:rFonts w:ascii="Courier New" w:hAnsi="Courier New" w:cs="Courier New"/>
          <w:color w:val="000000"/>
          <w:lang w:val="en-US"/>
        </w:rPr>
        <w:t xml:space="preserve"> </w:t>
      </w:r>
      <w:r w:rsidRPr="00656C52">
        <w:rPr>
          <w:rFonts w:ascii="Courier New" w:hAnsi="Courier New" w:cs="Courier New"/>
          <w:b/>
          <w:bCs/>
          <w:color w:val="008000"/>
          <w:lang w:val="en-US"/>
        </w:rPr>
        <w:t>struct</w:t>
      </w:r>
      <w:r w:rsidRPr="00656C52">
        <w:rPr>
          <w:rFonts w:ascii="Courier New" w:hAnsi="Courier New" w:cs="Courier New"/>
          <w:color w:val="000000"/>
          <w:lang w:val="en-US"/>
        </w:rPr>
        <w:t xml:space="preserve"> Array</w:t>
      </w:r>
      <w:r w:rsidRPr="00656C52">
        <w:rPr>
          <w:rFonts w:ascii="Courier New" w:hAnsi="Courier New" w:cs="Courier New"/>
          <w:color w:val="666666"/>
          <w:lang w:val="en-US"/>
        </w:rPr>
        <w:t>*</w:t>
      </w:r>
      <w:r w:rsidRPr="00656C52">
        <w:rPr>
          <w:rFonts w:ascii="Courier New" w:hAnsi="Courier New" w:cs="Courier New"/>
          <w:color w:val="000000"/>
          <w:lang w:val="en-US"/>
        </w:rPr>
        <w:t xml:space="preserve">, </w:t>
      </w:r>
      <w:r w:rsidRPr="00656C52">
        <w:rPr>
          <w:rFonts w:ascii="Courier New" w:hAnsi="Courier New" w:cs="Courier New"/>
          <w:color w:val="B00040"/>
          <w:lang w:val="en-US"/>
        </w:rPr>
        <w:t>int</w:t>
      </w:r>
      <w:r w:rsidRPr="00656C52">
        <w:rPr>
          <w:rFonts w:ascii="Courier New" w:hAnsi="Courier New" w:cs="Courier New"/>
          <w:color w:val="000000"/>
          <w:lang w:val="en-US"/>
        </w:rPr>
        <w:t xml:space="preserve"> i);</w:t>
      </w:r>
    </w:p>
    <w:p w:rsidR="00656C52" w:rsidRPr="00656C52" w:rsidRDefault="00656C52" w:rsidP="00656C52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lang w:val="en-US"/>
        </w:rPr>
      </w:pPr>
      <w:proofErr w:type="gramStart"/>
      <w:r w:rsidRPr="00656C52">
        <w:rPr>
          <w:rFonts w:ascii="Courier New" w:hAnsi="Courier New" w:cs="Courier New"/>
          <w:color w:val="B00040"/>
          <w:lang w:val="en-US"/>
        </w:rPr>
        <w:t>void</w:t>
      </w:r>
      <w:proofErr w:type="gramEnd"/>
      <w:r w:rsidRPr="00656C52">
        <w:rPr>
          <w:rFonts w:ascii="Courier New" w:hAnsi="Courier New" w:cs="Courier New"/>
          <w:color w:val="000000"/>
          <w:lang w:val="en-US"/>
        </w:rPr>
        <w:t xml:space="preserve"> </w:t>
      </w:r>
      <w:r w:rsidRPr="00656C52">
        <w:rPr>
          <w:rFonts w:ascii="Courier New" w:hAnsi="Courier New" w:cs="Courier New"/>
          <w:color w:val="0000FF"/>
          <w:lang w:val="en-US"/>
        </w:rPr>
        <w:t>ChangeElem</w:t>
      </w:r>
      <w:r w:rsidRPr="00656C52">
        <w:rPr>
          <w:rFonts w:ascii="Courier New" w:hAnsi="Courier New" w:cs="Courier New"/>
          <w:color w:val="000000"/>
          <w:lang w:val="en-US"/>
        </w:rPr>
        <w:t xml:space="preserve"> (</w:t>
      </w:r>
      <w:r w:rsidRPr="00656C52">
        <w:rPr>
          <w:rFonts w:ascii="Courier New" w:hAnsi="Courier New" w:cs="Courier New"/>
          <w:b/>
          <w:bCs/>
          <w:color w:val="008000"/>
          <w:lang w:val="en-US"/>
        </w:rPr>
        <w:t>const</w:t>
      </w:r>
      <w:r w:rsidRPr="00656C52">
        <w:rPr>
          <w:rFonts w:ascii="Courier New" w:hAnsi="Courier New" w:cs="Courier New"/>
          <w:color w:val="000000"/>
          <w:lang w:val="en-US"/>
        </w:rPr>
        <w:t xml:space="preserve"> </w:t>
      </w:r>
      <w:r w:rsidRPr="00656C52">
        <w:rPr>
          <w:rFonts w:ascii="Courier New" w:hAnsi="Courier New" w:cs="Courier New"/>
          <w:b/>
          <w:bCs/>
          <w:color w:val="008000"/>
          <w:lang w:val="en-US"/>
        </w:rPr>
        <w:t>struct</w:t>
      </w:r>
      <w:r w:rsidRPr="00656C52">
        <w:rPr>
          <w:rFonts w:ascii="Courier New" w:hAnsi="Courier New" w:cs="Courier New"/>
          <w:color w:val="000000"/>
          <w:lang w:val="en-US"/>
        </w:rPr>
        <w:t xml:space="preserve"> Array</w:t>
      </w:r>
      <w:r w:rsidRPr="00656C52">
        <w:rPr>
          <w:rFonts w:ascii="Courier New" w:hAnsi="Courier New" w:cs="Courier New"/>
          <w:color w:val="666666"/>
          <w:lang w:val="en-US"/>
        </w:rPr>
        <w:t>*</w:t>
      </w:r>
      <w:r w:rsidRPr="00656C52">
        <w:rPr>
          <w:rFonts w:ascii="Courier New" w:hAnsi="Courier New" w:cs="Courier New"/>
          <w:color w:val="000000"/>
          <w:lang w:val="en-US"/>
        </w:rPr>
        <w:t xml:space="preserve">, </w:t>
      </w:r>
      <w:r w:rsidRPr="00656C52">
        <w:rPr>
          <w:rFonts w:ascii="Courier New" w:hAnsi="Courier New" w:cs="Courier New"/>
          <w:color w:val="B00040"/>
          <w:lang w:val="en-US"/>
        </w:rPr>
        <w:t>int</w:t>
      </w:r>
      <w:r w:rsidRPr="00656C52">
        <w:rPr>
          <w:rFonts w:ascii="Courier New" w:hAnsi="Courier New" w:cs="Courier New"/>
          <w:color w:val="000000"/>
          <w:lang w:val="en-US"/>
        </w:rPr>
        <w:t xml:space="preserve"> i, </w:t>
      </w:r>
      <w:r w:rsidRPr="00656C52">
        <w:rPr>
          <w:rFonts w:ascii="Courier New" w:hAnsi="Courier New" w:cs="Courier New"/>
          <w:color w:val="B00040"/>
          <w:lang w:val="en-US"/>
        </w:rPr>
        <w:t>double</w:t>
      </w:r>
      <w:r w:rsidRPr="00656C52">
        <w:rPr>
          <w:rFonts w:ascii="Courier New" w:hAnsi="Courier New" w:cs="Courier New"/>
          <w:color w:val="000000"/>
          <w:lang w:val="en-US"/>
        </w:rPr>
        <w:t xml:space="preserve"> x);</w:t>
      </w:r>
    </w:p>
    <w:p w:rsidR="00656C52" w:rsidRPr="00656C52" w:rsidRDefault="00656C52" w:rsidP="00656C52">
      <w:pPr>
        <w:shd w:val="clear" w:color="auto" w:fill="FFFFFF"/>
        <w:suppressAutoHyphens w:val="0"/>
        <w:spacing w:before="120" w:after="120"/>
        <w:rPr>
          <w:rFonts w:ascii="Arial" w:hAnsi="Arial" w:cs="Arial"/>
          <w:color w:val="202122"/>
          <w:sz w:val="21"/>
          <w:szCs w:val="21"/>
        </w:rPr>
      </w:pPr>
      <w:r w:rsidRPr="00656C52">
        <w:rPr>
          <w:rFonts w:ascii="Arial" w:hAnsi="Arial" w:cs="Arial"/>
          <w:color w:val="202122"/>
          <w:sz w:val="21"/>
          <w:szCs w:val="21"/>
        </w:rPr>
        <w:t>Така реалізація небезпечна і неефективна з багатьох причин:</w:t>
      </w:r>
    </w:p>
    <w:p w:rsidR="00656C52" w:rsidRPr="00656C52" w:rsidRDefault="00656C52" w:rsidP="00656C52">
      <w:pPr>
        <w:numPr>
          <w:ilvl w:val="0"/>
          <w:numId w:val="6"/>
        </w:numPr>
        <w:shd w:val="clear" w:color="auto" w:fill="FFFFFF"/>
        <w:suppressAutoHyphens w:val="0"/>
        <w:spacing w:before="100" w:beforeAutospacing="1" w:after="24"/>
        <w:ind w:left="384"/>
        <w:rPr>
          <w:rFonts w:ascii="Arial" w:hAnsi="Arial" w:cs="Arial"/>
          <w:color w:val="202122"/>
          <w:sz w:val="21"/>
          <w:szCs w:val="21"/>
        </w:rPr>
      </w:pPr>
      <w:r w:rsidRPr="00656C52">
        <w:rPr>
          <w:rFonts w:ascii="Arial" w:hAnsi="Arial" w:cs="Arial"/>
          <w:color w:val="202122"/>
          <w:sz w:val="21"/>
          <w:szCs w:val="21"/>
        </w:rPr>
        <w:t>Необхідно викликати FreeArray і AllocArray. Програміст може забути викликати одну з цих функцій, або викликати її дуже рано/запізно, або двічі, або з вказівником на неправильний масив. Все це приводить до помилок, що важко виявити.</w:t>
      </w:r>
    </w:p>
    <w:p w:rsidR="00656C52" w:rsidRPr="00656C52" w:rsidRDefault="00656C52" w:rsidP="00656C52">
      <w:pPr>
        <w:numPr>
          <w:ilvl w:val="0"/>
          <w:numId w:val="6"/>
        </w:numPr>
        <w:shd w:val="clear" w:color="auto" w:fill="FFFFFF"/>
        <w:suppressAutoHyphens w:val="0"/>
        <w:spacing w:before="100" w:beforeAutospacing="1" w:after="24"/>
        <w:ind w:left="384"/>
        <w:rPr>
          <w:rFonts w:ascii="Arial" w:hAnsi="Arial" w:cs="Arial"/>
          <w:color w:val="202122"/>
          <w:sz w:val="21"/>
          <w:szCs w:val="21"/>
        </w:rPr>
      </w:pPr>
      <w:r w:rsidRPr="00656C52">
        <w:rPr>
          <w:rFonts w:ascii="Arial" w:hAnsi="Arial" w:cs="Arial"/>
          <w:color w:val="202122"/>
          <w:sz w:val="21"/>
          <w:szCs w:val="21"/>
        </w:rPr>
        <w:t>Функції Elem і ChangeElem повільні.</w:t>
      </w:r>
    </w:p>
    <w:p w:rsidR="00656C52" w:rsidRPr="00656C52" w:rsidRDefault="00656C52" w:rsidP="00656C52">
      <w:pPr>
        <w:numPr>
          <w:ilvl w:val="0"/>
          <w:numId w:val="6"/>
        </w:numPr>
        <w:shd w:val="clear" w:color="auto" w:fill="FFFFFF"/>
        <w:suppressAutoHyphens w:val="0"/>
        <w:spacing w:before="100" w:beforeAutospacing="1" w:after="24"/>
        <w:ind w:left="384"/>
        <w:rPr>
          <w:rFonts w:ascii="Arial" w:hAnsi="Arial" w:cs="Arial"/>
          <w:color w:val="202122"/>
          <w:sz w:val="21"/>
          <w:szCs w:val="21"/>
        </w:rPr>
      </w:pPr>
      <w:r w:rsidRPr="00656C52">
        <w:rPr>
          <w:rFonts w:ascii="Arial" w:hAnsi="Arial" w:cs="Arial"/>
          <w:color w:val="202122"/>
          <w:sz w:val="21"/>
          <w:szCs w:val="21"/>
        </w:rPr>
        <w:t>Немає ніякого способу перешкодити програмістам створювати і інші функції для роботи із структурою Array. Ці функції можуть робити з полями len і val будь-що.</w:t>
      </w:r>
    </w:p>
    <w:p w:rsidR="00656C52" w:rsidRPr="00656C52" w:rsidRDefault="00656C52" w:rsidP="00656C52">
      <w:pPr>
        <w:numPr>
          <w:ilvl w:val="0"/>
          <w:numId w:val="6"/>
        </w:numPr>
        <w:shd w:val="clear" w:color="auto" w:fill="FFFFFF"/>
        <w:suppressAutoHyphens w:val="0"/>
        <w:spacing w:before="100" w:beforeAutospacing="1" w:after="24"/>
        <w:ind w:left="384"/>
        <w:rPr>
          <w:rFonts w:ascii="Arial" w:hAnsi="Arial" w:cs="Arial"/>
          <w:color w:val="202122"/>
          <w:sz w:val="21"/>
          <w:szCs w:val="21"/>
        </w:rPr>
      </w:pPr>
      <w:r w:rsidRPr="00656C52">
        <w:rPr>
          <w:rFonts w:ascii="Arial" w:hAnsi="Arial" w:cs="Arial"/>
          <w:color w:val="202122"/>
          <w:sz w:val="21"/>
          <w:szCs w:val="21"/>
        </w:rPr>
        <w:t>Немає ніякого способу перешкодити програмістам безпосередньо міняти поля len і val.</w:t>
      </w:r>
    </w:p>
    <w:p w:rsidR="00656C52" w:rsidRPr="00656C52" w:rsidRDefault="00656C52" w:rsidP="00656C52">
      <w:pPr>
        <w:numPr>
          <w:ilvl w:val="0"/>
          <w:numId w:val="6"/>
        </w:numPr>
        <w:shd w:val="clear" w:color="auto" w:fill="FFFFFF"/>
        <w:suppressAutoHyphens w:val="0"/>
        <w:spacing w:before="100" w:beforeAutospacing="1" w:after="24"/>
        <w:ind w:left="384"/>
        <w:rPr>
          <w:rFonts w:ascii="Arial" w:hAnsi="Arial" w:cs="Arial"/>
          <w:color w:val="202122"/>
          <w:sz w:val="21"/>
          <w:szCs w:val="21"/>
        </w:rPr>
      </w:pPr>
      <w:r w:rsidRPr="00656C52">
        <w:rPr>
          <w:rFonts w:ascii="Arial" w:hAnsi="Arial" w:cs="Arial"/>
          <w:color w:val="202122"/>
          <w:sz w:val="21"/>
          <w:szCs w:val="21"/>
        </w:rPr>
        <w:t>Присвоєння об'єктів типу struct Array приведе до того, що їхні поля val указуватимуть на одну і ту ж область пам'яті. Немає ніякого способу ні заборонити присвоєння, ні змінити таку поведінку.</w:t>
      </w:r>
    </w:p>
    <w:p w:rsidR="00656C52" w:rsidRPr="00656C52" w:rsidRDefault="00656C52" w:rsidP="00656C52">
      <w:pPr>
        <w:shd w:val="clear" w:color="auto" w:fill="FFFFFF"/>
        <w:suppressAutoHyphens w:val="0"/>
        <w:spacing w:before="120" w:after="120"/>
        <w:rPr>
          <w:rFonts w:ascii="Arial" w:hAnsi="Arial" w:cs="Arial"/>
          <w:color w:val="202122"/>
          <w:sz w:val="21"/>
          <w:szCs w:val="21"/>
        </w:rPr>
      </w:pPr>
      <w:r w:rsidRPr="00656C52">
        <w:rPr>
          <w:rFonts w:ascii="Arial" w:hAnsi="Arial" w:cs="Arial"/>
          <w:color w:val="202122"/>
          <w:sz w:val="21"/>
          <w:szCs w:val="21"/>
        </w:rPr>
        <w:t>Мова Сі++, використовуючи ООП, усуває всі ці проблеми.</w:t>
      </w:r>
    </w:p>
    <w:p w:rsidR="00C57937" w:rsidRDefault="00C57937" w:rsidP="00C57937">
      <w:pPr>
        <w:pStyle w:val="2"/>
      </w:pPr>
      <w:r>
        <w:t>СХЕМИ АЛГОРИТМІВ ОСНОВНИХ ФУНКЦІЙ</w:t>
      </w:r>
      <w:bookmarkEnd w:id="93"/>
    </w:p>
    <w:p w:rsidR="00656C52" w:rsidRPr="00656C52" w:rsidRDefault="00656C52" w:rsidP="00656C52">
      <w:pPr>
        <w:pStyle w:val="a0"/>
        <w:rPr>
          <w:lang w:val="uk-UA"/>
        </w:rPr>
      </w:pPr>
      <w:r>
        <w:rPr>
          <w:lang w:val="uk-UA"/>
        </w:rPr>
        <w:t>Створити структуру за якою буде формулюватися масив даних, створити функції введення даних, пошуку та виведення</w:t>
      </w:r>
    </w:p>
    <w:p w:rsidR="00C57937" w:rsidRDefault="00C57937" w:rsidP="00C57937">
      <w:pPr>
        <w:pStyle w:val="2"/>
      </w:pPr>
      <w:bookmarkStart w:id="94" w:name="_Toc47344496"/>
      <w:r>
        <w:t>Висновок</w:t>
      </w:r>
      <w:bookmarkEnd w:id="94"/>
    </w:p>
    <w:p w:rsidR="00656C52" w:rsidRPr="00656C52" w:rsidRDefault="00656C52" w:rsidP="00656C52">
      <w:pPr>
        <w:pStyle w:val="a0"/>
        <w:rPr>
          <w:lang w:val="uk-UA"/>
        </w:rPr>
      </w:pPr>
      <w:r>
        <w:rPr>
          <w:lang w:val="uk-UA"/>
        </w:rPr>
        <w:t>Я навчився використовувати структури в С++ та передавати масив структур в функцію</w:t>
      </w:r>
    </w:p>
    <w:p w:rsidR="00C57937" w:rsidRDefault="00C57937" w:rsidP="00C57937">
      <w:pPr>
        <w:pStyle w:val="2"/>
      </w:pPr>
      <w:bookmarkStart w:id="95" w:name="_Toc47344497"/>
      <w:r>
        <w:t>Додаток(а)</w:t>
      </w:r>
      <w:bookmarkEnd w:id="95"/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>#include &lt;iostream&gt;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>#include &lt;sstream&gt;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>#include &lt;string&gt;</w:t>
      </w:r>
    </w:p>
    <w:p w:rsidR="00656C52" w:rsidRPr="00656C52" w:rsidRDefault="00656C52" w:rsidP="00656C52">
      <w:pPr>
        <w:pStyle w:val="a0"/>
        <w:rPr>
          <w:lang w:val="en-US"/>
        </w:rPr>
      </w:pPr>
      <w:proofErr w:type="gramStart"/>
      <w:r w:rsidRPr="00656C52">
        <w:rPr>
          <w:lang w:val="en-US"/>
        </w:rPr>
        <w:lastRenderedPageBreak/>
        <w:t>using</w:t>
      </w:r>
      <w:proofErr w:type="gramEnd"/>
      <w:r w:rsidRPr="00656C52">
        <w:rPr>
          <w:lang w:val="en-US"/>
        </w:rPr>
        <w:t xml:space="preserve"> namespace std;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</w:t>
      </w:r>
      <w:proofErr w:type="gramStart"/>
      <w:r w:rsidRPr="00656C52">
        <w:rPr>
          <w:lang w:val="en-US"/>
        </w:rPr>
        <w:t>struct</w:t>
      </w:r>
      <w:proofErr w:type="gramEnd"/>
      <w:r w:rsidRPr="00656C52">
        <w:rPr>
          <w:lang w:val="en-US"/>
        </w:rPr>
        <w:t xml:space="preserve"> Toys{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</w:t>
      </w:r>
      <w:proofErr w:type="gramStart"/>
      <w:r w:rsidRPr="00656C52">
        <w:rPr>
          <w:lang w:val="en-US"/>
        </w:rPr>
        <w:t>string</w:t>
      </w:r>
      <w:proofErr w:type="gramEnd"/>
      <w:r w:rsidRPr="00656C52">
        <w:rPr>
          <w:lang w:val="en-US"/>
        </w:rPr>
        <w:t xml:space="preserve"> name;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</w:t>
      </w:r>
      <w:proofErr w:type="gramStart"/>
      <w:r w:rsidRPr="00656C52">
        <w:rPr>
          <w:lang w:val="en-US"/>
        </w:rPr>
        <w:t>string</w:t>
      </w:r>
      <w:proofErr w:type="gramEnd"/>
      <w:r w:rsidRPr="00656C52">
        <w:rPr>
          <w:lang w:val="en-US"/>
        </w:rPr>
        <w:t xml:space="preserve"> adress;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</w:t>
      </w:r>
      <w:proofErr w:type="gramStart"/>
      <w:r w:rsidRPr="00656C52">
        <w:rPr>
          <w:lang w:val="en-US"/>
        </w:rPr>
        <w:t>int</w:t>
      </w:r>
      <w:proofErr w:type="gramEnd"/>
      <w:r w:rsidRPr="00656C52">
        <w:rPr>
          <w:lang w:val="en-US"/>
        </w:rPr>
        <w:t xml:space="preserve"> price;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</w:t>
      </w:r>
      <w:proofErr w:type="gramStart"/>
      <w:r w:rsidRPr="00656C52">
        <w:rPr>
          <w:lang w:val="en-US"/>
        </w:rPr>
        <w:t>int</w:t>
      </w:r>
      <w:proofErr w:type="gramEnd"/>
      <w:r w:rsidRPr="00656C52">
        <w:rPr>
          <w:lang w:val="en-US"/>
        </w:rPr>
        <w:t xml:space="preserve"> ages;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</w:t>
      </w:r>
      <w:proofErr w:type="gramStart"/>
      <w:r w:rsidRPr="00656C52">
        <w:rPr>
          <w:lang w:val="en-US"/>
        </w:rPr>
        <w:t>bool</w:t>
      </w:r>
      <w:proofErr w:type="gramEnd"/>
      <w:r w:rsidRPr="00656C52">
        <w:rPr>
          <w:lang w:val="en-US"/>
        </w:rPr>
        <w:t xml:space="preserve"> games;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>};</w:t>
      </w:r>
    </w:p>
    <w:p w:rsidR="00656C52" w:rsidRPr="00656C52" w:rsidRDefault="00656C52" w:rsidP="00656C52">
      <w:pPr>
        <w:pStyle w:val="a0"/>
        <w:rPr>
          <w:lang w:val="en-US"/>
        </w:rPr>
      </w:pP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</w:t>
      </w:r>
      <w:proofErr w:type="gramStart"/>
      <w:r w:rsidRPr="00656C52">
        <w:rPr>
          <w:lang w:val="en-US"/>
        </w:rPr>
        <w:t>void</w:t>
      </w:r>
      <w:proofErr w:type="gramEnd"/>
      <w:r w:rsidRPr="00656C52">
        <w:rPr>
          <w:lang w:val="en-US"/>
        </w:rPr>
        <w:t xml:space="preserve"> f1(struct Toys* toy, int n){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</w:t>
      </w:r>
      <w:proofErr w:type="gramStart"/>
      <w:r w:rsidRPr="00656C52">
        <w:rPr>
          <w:lang w:val="en-US"/>
        </w:rPr>
        <w:t>int</w:t>
      </w:r>
      <w:proofErr w:type="gramEnd"/>
      <w:r w:rsidRPr="00656C52">
        <w:rPr>
          <w:lang w:val="en-US"/>
        </w:rPr>
        <w:t xml:space="preserve"> prices = toy[0].price, j;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</w:t>
      </w:r>
      <w:proofErr w:type="gramStart"/>
      <w:r w:rsidRPr="00656C52">
        <w:rPr>
          <w:lang w:val="en-US"/>
        </w:rPr>
        <w:t>for</w:t>
      </w:r>
      <w:proofErr w:type="gramEnd"/>
      <w:r w:rsidRPr="00656C52">
        <w:rPr>
          <w:lang w:val="en-US"/>
        </w:rPr>
        <w:t xml:space="preserve"> (int i=0; i&lt;n; i++){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    </w:t>
      </w:r>
      <w:proofErr w:type="gramStart"/>
      <w:r w:rsidRPr="00656C52">
        <w:rPr>
          <w:lang w:val="en-US"/>
        </w:rPr>
        <w:t>if</w:t>
      </w:r>
      <w:proofErr w:type="gramEnd"/>
      <w:r w:rsidRPr="00656C52">
        <w:rPr>
          <w:lang w:val="en-US"/>
        </w:rPr>
        <w:t xml:space="preserve"> ((toy[i].adress == "Kiiv") &amp;&amp; (prices &lt;= toy[i].price)){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        </w:t>
      </w:r>
      <w:proofErr w:type="gramStart"/>
      <w:r w:rsidRPr="00656C52">
        <w:rPr>
          <w:lang w:val="en-US"/>
        </w:rPr>
        <w:t>prices</w:t>
      </w:r>
      <w:proofErr w:type="gramEnd"/>
      <w:r w:rsidRPr="00656C52">
        <w:rPr>
          <w:lang w:val="en-US"/>
        </w:rPr>
        <w:t xml:space="preserve"> = toy[i].price;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        j = i;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    }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}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std::cout&lt;&lt; "Naidoroj4a igrawka: " &lt;&lt; toy[j].name &lt;&lt; " z cinoiy: " &lt;&lt; toy[j].price &lt;&lt;endl;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>}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</w:t>
      </w:r>
      <w:proofErr w:type="gramStart"/>
      <w:r w:rsidRPr="00656C52">
        <w:rPr>
          <w:lang w:val="en-US"/>
        </w:rPr>
        <w:t>void</w:t>
      </w:r>
      <w:proofErr w:type="gramEnd"/>
      <w:r w:rsidRPr="00656C52">
        <w:rPr>
          <w:lang w:val="en-US"/>
        </w:rPr>
        <w:t xml:space="preserve"> f2(struct Toys* toy, int n){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</w:t>
      </w:r>
      <w:proofErr w:type="gramStart"/>
      <w:r w:rsidRPr="00656C52">
        <w:rPr>
          <w:lang w:val="en-US"/>
        </w:rPr>
        <w:t>int</w:t>
      </w:r>
      <w:proofErr w:type="gramEnd"/>
      <w:r w:rsidRPr="00656C52">
        <w:rPr>
          <w:lang w:val="en-US"/>
        </w:rPr>
        <w:t xml:space="preserve"> prices2 = toy[0].price, j2;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</w:t>
      </w:r>
      <w:proofErr w:type="gramStart"/>
      <w:r w:rsidRPr="00656C52">
        <w:rPr>
          <w:lang w:val="en-US"/>
        </w:rPr>
        <w:t>for</w:t>
      </w:r>
      <w:proofErr w:type="gramEnd"/>
      <w:r w:rsidRPr="00656C52">
        <w:rPr>
          <w:lang w:val="en-US"/>
        </w:rPr>
        <w:t xml:space="preserve"> (int i=0; i&lt;n; i++){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    </w:t>
      </w:r>
      <w:proofErr w:type="gramStart"/>
      <w:r w:rsidRPr="00656C52">
        <w:rPr>
          <w:lang w:val="en-US"/>
        </w:rPr>
        <w:t>if</w:t>
      </w:r>
      <w:proofErr w:type="gramEnd"/>
      <w:r w:rsidRPr="00656C52">
        <w:rPr>
          <w:lang w:val="en-US"/>
        </w:rPr>
        <w:t xml:space="preserve"> ((toy[i].adress == "Kiiv") &amp;&amp; (prices2 &gt;= toy[i].price)){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        prices2 = toy[i].price;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        j2 = i;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    }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}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std::cout&lt;&lt; "Naidewevwa igrawka: " &lt;&lt; </w:t>
      </w:r>
      <w:proofErr w:type="gramStart"/>
      <w:r w:rsidRPr="00656C52">
        <w:rPr>
          <w:lang w:val="en-US"/>
        </w:rPr>
        <w:t>toy[</w:t>
      </w:r>
      <w:proofErr w:type="gramEnd"/>
      <w:r w:rsidRPr="00656C52">
        <w:rPr>
          <w:lang w:val="en-US"/>
        </w:rPr>
        <w:t>j2].name &lt;&lt; " z cinoiy: " &lt;&lt; toy[j2].price &lt;&lt;endl;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>}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</w:t>
      </w:r>
      <w:proofErr w:type="gramStart"/>
      <w:r w:rsidRPr="00656C52">
        <w:rPr>
          <w:lang w:val="en-US"/>
        </w:rPr>
        <w:t>void</w:t>
      </w:r>
      <w:proofErr w:type="gramEnd"/>
      <w:r w:rsidRPr="00656C52">
        <w:rPr>
          <w:lang w:val="en-US"/>
        </w:rPr>
        <w:t xml:space="preserve"> f3(struct Toys* toy, int n){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</w:t>
      </w:r>
      <w:proofErr w:type="gramStart"/>
      <w:r w:rsidRPr="00656C52">
        <w:rPr>
          <w:lang w:val="en-US"/>
        </w:rPr>
        <w:t>int</w:t>
      </w:r>
      <w:proofErr w:type="gramEnd"/>
      <w:r w:rsidRPr="00656C52">
        <w:rPr>
          <w:lang w:val="en-US"/>
        </w:rPr>
        <w:t xml:space="preserve"> age = toy[0].ages, j;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</w:t>
      </w:r>
      <w:proofErr w:type="gramStart"/>
      <w:r w:rsidRPr="00656C52">
        <w:rPr>
          <w:lang w:val="en-US"/>
        </w:rPr>
        <w:t>for</w:t>
      </w:r>
      <w:proofErr w:type="gramEnd"/>
      <w:r w:rsidRPr="00656C52">
        <w:rPr>
          <w:lang w:val="en-US"/>
        </w:rPr>
        <w:t xml:space="preserve"> (int i=0; i&lt;n; i++){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    </w:t>
      </w:r>
      <w:proofErr w:type="gramStart"/>
      <w:r w:rsidRPr="00656C52">
        <w:rPr>
          <w:lang w:val="en-US"/>
        </w:rPr>
        <w:t>if</w:t>
      </w:r>
      <w:proofErr w:type="gramEnd"/>
      <w:r w:rsidRPr="00656C52">
        <w:rPr>
          <w:lang w:val="en-US"/>
        </w:rPr>
        <w:t xml:space="preserve"> ((toy[i].games == true) &amp;&amp; (age &gt; toy[i].ages)){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        </w:t>
      </w:r>
      <w:proofErr w:type="gramStart"/>
      <w:r w:rsidRPr="00656C52">
        <w:rPr>
          <w:lang w:val="en-US"/>
        </w:rPr>
        <w:t>age</w:t>
      </w:r>
      <w:proofErr w:type="gramEnd"/>
      <w:r w:rsidRPr="00656C52">
        <w:rPr>
          <w:lang w:val="en-US"/>
        </w:rPr>
        <w:t xml:space="preserve"> = toy[i].ages;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lastRenderedPageBreak/>
        <w:t xml:space="preserve">            j = i;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    }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}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std::cout&lt;&lt; "Naimolodwa igrawka: " &lt;&lt; toy[j].name &lt;&lt; " z cinoiy: " &lt;&lt; toy[j].price &lt;&lt; " ta vikom vid: " &lt;&lt; toy[j].ages &lt;&lt;endl;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>}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</w:t>
      </w:r>
      <w:proofErr w:type="gramStart"/>
      <w:r w:rsidRPr="00656C52">
        <w:rPr>
          <w:lang w:val="en-US"/>
        </w:rPr>
        <w:t>void</w:t>
      </w:r>
      <w:proofErr w:type="gramEnd"/>
      <w:r w:rsidRPr="00656C52">
        <w:rPr>
          <w:lang w:val="en-US"/>
        </w:rPr>
        <w:t xml:space="preserve"> Vvid(struct Toys* toy, int n){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</w:t>
      </w:r>
      <w:proofErr w:type="gramStart"/>
      <w:r w:rsidRPr="00656C52">
        <w:rPr>
          <w:lang w:val="en-US"/>
        </w:rPr>
        <w:t>string</w:t>
      </w:r>
      <w:proofErr w:type="gramEnd"/>
      <w:r w:rsidRPr="00656C52">
        <w:rPr>
          <w:lang w:val="en-US"/>
        </w:rPr>
        <w:t xml:space="preserve"> name, adress;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</w:t>
      </w:r>
      <w:proofErr w:type="gramStart"/>
      <w:r w:rsidRPr="00656C52">
        <w:rPr>
          <w:lang w:val="en-US"/>
        </w:rPr>
        <w:t>int</w:t>
      </w:r>
      <w:proofErr w:type="gramEnd"/>
      <w:r w:rsidRPr="00656C52">
        <w:rPr>
          <w:lang w:val="en-US"/>
        </w:rPr>
        <w:t xml:space="preserve"> price, age, game;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std::cout &lt;&lt; "\n    Igrawka №" &lt;&lt; n-2 &lt;&lt; std::endl;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std::cout &lt;&lt; "Vvedit nazvy igrawki: " &lt;&lt; std::ends;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    std::cin &gt;&gt; name;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std::cout &lt;&lt; "Vvedit adress igrawki: " &lt;&lt; std::ends;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    std::cin &gt;&gt; adress;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std::cout &lt;&lt; "Vvedit price igrawki: " &lt;&lt; std::ends;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    std::cin &gt;&gt; price;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std::cout &lt;&lt; "Vvedit minimalnii vik dutunu: " &lt;&lt; std::ends;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    std::cin &gt;&gt; age;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std::cout &lt;&lt; "Sportivna igrawka? (1 - </w:t>
      </w:r>
      <w:proofErr w:type="gramStart"/>
      <w:r w:rsidRPr="00656C52">
        <w:rPr>
          <w:lang w:val="en-US"/>
        </w:rPr>
        <w:t>tak</w:t>
      </w:r>
      <w:proofErr w:type="gramEnd"/>
      <w:r w:rsidRPr="00656C52">
        <w:rPr>
          <w:lang w:val="en-US"/>
        </w:rPr>
        <w:t xml:space="preserve"> / 0 - ni) </w:t>
      </w:r>
      <w:proofErr w:type="gramStart"/>
      <w:r w:rsidRPr="00656C52">
        <w:rPr>
          <w:lang w:val="en-US"/>
        </w:rPr>
        <w:t>" &lt;</w:t>
      </w:r>
      <w:proofErr w:type="gramEnd"/>
      <w:r w:rsidRPr="00656C52">
        <w:rPr>
          <w:lang w:val="en-US"/>
        </w:rPr>
        <w:t>&lt; std::ends;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    std::cin &gt;&gt; game;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</w:t>
      </w:r>
      <w:proofErr w:type="gramStart"/>
      <w:r w:rsidRPr="00656C52">
        <w:rPr>
          <w:lang w:val="en-US"/>
        </w:rPr>
        <w:t>toy[</w:t>
      </w:r>
      <w:proofErr w:type="gramEnd"/>
      <w:r w:rsidRPr="00656C52">
        <w:rPr>
          <w:lang w:val="en-US"/>
        </w:rPr>
        <w:t>n].name = name;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</w:t>
      </w:r>
      <w:proofErr w:type="gramStart"/>
      <w:r w:rsidRPr="00656C52">
        <w:rPr>
          <w:lang w:val="en-US"/>
        </w:rPr>
        <w:t>toy[</w:t>
      </w:r>
      <w:proofErr w:type="gramEnd"/>
      <w:r w:rsidRPr="00656C52">
        <w:rPr>
          <w:lang w:val="en-US"/>
        </w:rPr>
        <w:t>n].adress = adress;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</w:t>
      </w:r>
      <w:proofErr w:type="gramStart"/>
      <w:r w:rsidRPr="00656C52">
        <w:rPr>
          <w:lang w:val="en-US"/>
        </w:rPr>
        <w:t>toy[</w:t>
      </w:r>
      <w:proofErr w:type="gramEnd"/>
      <w:r w:rsidRPr="00656C52">
        <w:rPr>
          <w:lang w:val="en-US"/>
        </w:rPr>
        <w:t>n].price = price;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</w:t>
      </w:r>
      <w:proofErr w:type="gramStart"/>
      <w:r w:rsidRPr="00656C52">
        <w:rPr>
          <w:lang w:val="en-US"/>
        </w:rPr>
        <w:t>toy[</w:t>
      </w:r>
      <w:proofErr w:type="gramEnd"/>
      <w:r w:rsidRPr="00656C52">
        <w:rPr>
          <w:lang w:val="en-US"/>
        </w:rPr>
        <w:t>n].ages = age;</w:t>
      </w:r>
    </w:p>
    <w:p w:rsidR="00656C52" w:rsidRDefault="00656C52" w:rsidP="00656C52">
      <w:pPr>
        <w:pStyle w:val="a0"/>
      </w:pPr>
      <w:r w:rsidRPr="00656C52">
        <w:rPr>
          <w:lang w:val="en-US"/>
        </w:rPr>
        <w:t xml:space="preserve">    </w:t>
      </w:r>
      <w:r>
        <w:t>toy[n</w:t>
      </w:r>
      <w:proofErr w:type="gramStart"/>
      <w:r>
        <w:t>].games</w:t>
      </w:r>
      <w:proofErr w:type="gramEnd"/>
      <w:r>
        <w:t xml:space="preserve"> = game;</w:t>
      </w:r>
    </w:p>
    <w:p w:rsidR="00656C52" w:rsidRDefault="00656C52" w:rsidP="00656C52">
      <w:pPr>
        <w:pStyle w:val="a0"/>
      </w:pPr>
      <w:r>
        <w:t xml:space="preserve">    </w:t>
      </w:r>
    </w:p>
    <w:p w:rsidR="00656C52" w:rsidRDefault="00656C52" w:rsidP="00656C52">
      <w:pPr>
        <w:pStyle w:val="a0"/>
      </w:pPr>
      <w:r>
        <w:t xml:space="preserve">    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}</w:t>
      </w:r>
    </w:p>
    <w:p w:rsidR="00656C52" w:rsidRPr="00656C52" w:rsidRDefault="00656C52" w:rsidP="00656C52">
      <w:pPr>
        <w:pStyle w:val="a0"/>
        <w:rPr>
          <w:lang w:val="en-US"/>
        </w:rPr>
      </w:pPr>
      <w:proofErr w:type="gramStart"/>
      <w:r w:rsidRPr="00656C52">
        <w:rPr>
          <w:lang w:val="en-US"/>
        </w:rPr>
        <w:t>int</w:t>
      </w:r>
      <w:proofErr w:type="gramEnd"/>
      <w:r w:rsidRPr="00656C52">
        <w:rPr>
          <w:lang w:val="en-US"/>
        </w:rPr>
        <w:t xml:space="preserve"> main(int argc, char* argv[])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>{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</w:t>
      </w:r>
      <w:proofErr w:type="gramStart"/>
      <w:r w:rsidRPr="00656C52">
        <w:rPr>
          <w:lang w:val="en-US"/>
        </w:rPr>
        <w:t>string</w:t>
      </w:r>
      <w:proofErr w:type="gramEnd"/>
      <w:r w:rsidRPr="00656C52">
        <w:rPr>
          <w:lang w:val="en-US"/>
        </w:rPr>
        <w:t xml:space="preserve"> str;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</w:t>
      </w:r>
      <w:proofErr w:type="gramStart"/>
      <w:r w:rsidRPr="00656C52">
        <w:rPr>
          <w:lang w:val="en-US"/>
        </w:rPr>
        <w:t>int</w:t>
      </w:r>
      <w:proofErr w:type="gramEnd"/>
      <w:r w:rsidRPr="00656C52">
        <w:rPr>
          <w:lang w:val="en-US"/>
        </w:rPr>
        <w:t xml:space="preserve"> n, i;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std::cout &lt;&lt; "Vvedit kilkist igrawok: " &lt;&lt; std::ends;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    std::cin &gt;&gt; n;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lastRenderedPageBreak/>
        <w:t xml:space="preserve">    Toys </w:t>
      </w:r>
      <w:proofErr w:type="gramStart"/>
      <w:r w:rsidRPr="00656C52">
        <w:rPr>
          <w:lang w:val="en-US"/>
        </w:rPr>
        <w:t>toy[</w:t>
      </w:r>
      <w:proofErr w:type="gramEnd"/>
      <w:r w:rsidRPr="00656C52">
        <w:rPr>
          <w:lang w:val="en-US"/>
        </w:rPr>
        <w:t>n+4] = { {"Ball", "Kiiv", 100, 10, true}, {"Doll", "Kiiv", 1002, 3, false}, {"Circle", "Kiiv", 352, 5, true}};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</w:t>
      </w:r>
      <w:proofErr w:type="gramStart"/>
      <w:r w:rsidRPr="00656C52">
        <w:rPr>
          <w:lang w:val="en-US"/>
        </w:rPr>
        <w:t>for</w:t>
      </w:r>
      <w:proofErr w:type="gramEnd"/>
      <w:r w:rsidRPr="00656C52">
        <w:rPr>
          <w:lang w:val="en-US"/>
        </w:rPr>
        <w:t xml:space="preserve"> (i=3; i&lt;n+3; i++){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    </w:t>
      </w:r>
      <w:proofErr w:type="gramStart"/>
      <w:r w:rsidRPr="00656C52">
        <w:rPr>
          <w:lang w:val="en-US"/>
        </w:rPr>
        <w:t>Vvid(</w:t>
      </w:r>
      <w:proofErr w:type="gramEnd"/>
      <w:r w:rsidRPr="00656C52">
        <w:rPr>
          <w:lang w:val="en-US"/>
        </w:rPr>
        <w:t>toy, i);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}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std::cout &lt;&lt; "Results: " &lt;&lt; std::endl;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</w:t>
      </w:r>
      <w:proofErr w:type="gramStart"/>
      <w:r w:rsidRPr="00656C52">
        <w:rPr>
          <w:lang w:val="en-US"/>
        </w:rPr>
        <w:t>f1(</w:t>
      </w:r>
      <w:proofErr w:type="gramEnd"/>
      <w:r w:rsidRPr="00656C52">
        <w:rPr>
          <w:lang w:val="en-US"/>
        </w:rPr>
        <w:t>toy, n+4);</w:t>
      </w:r>
    </w:p>
    <w:p w:rsidR="00656C52" w:rsidRPr="00656C52" w:rsidRDefault="00656C52" w:rsidP="00656C52">
      <w:pPr>
        <w:pStyle w:val="a0"/>
        <w:rPr>
          <w:lang w:val="en-US"/>
        </w:rPr>
      </w:pPr>
      <w:r w:rsidRPr="00656C52">
        <w:rPr>
          <w:lang w:val="en-US"/>
        </w:rPr>
        <w:t xml:space="preserve">    </w:t>
      </w:r>
      <w:proofErr w:type="gramStart"/>
      <w:r w:rsidRPr="00656C52">
        <w:rPr>
          <w:lang w:val="en-US"/>
        </w:rPr>
        <w:t>f2(</w:t>
      </w:r>
      <w:proofErr w:type="gramEnd"/>
      <w:r w:rsidRPr="00656C52">
        <w:rPr>
          <w:lang w:val="en-US"/>
        </w:rPr>
        <w:t>toy, n+4);</w:t>
      </w:r>
    </w:p>
    <w:p w:rsidR="00656C52" w:rsidRDefault="00656C52" w:rsidP="00656C52">
      <w:pPr>
        <w:pStyle w:val="a0"/>
      </w:pPr>
      <w:r w:rsidRPr="00656C52">
        <w:rPr>
          <w:lang w:val="en-US"/>
        </w:rPr>
        <w:t xml:space="preserve">    </w:t>
      </w:r>
      <w:r>
        <w:t>f3(toy, n+4);</w:t>
      </w:r>
    </w:p>
    <w:p w:rsidR="00656C52" w:rsidRDefault="00656C52" w:rsidP="00656C52">
      <w:pPr>
        <w:pStyle w:val="a0"/>
      </w:pPr>
      <w:r>
        <w:t xml:space="preserve">  return 0;</w:t>
      </w:r>
    </w:p>
    <w:p w:rsidR="00656C52" w:rsidRPr="00656C52" w:rsidRDefault="00656C52" w:rsidP="00656C52">
      <w:pPr>
        <w:pStyle w:val="a0"/>
      </w:pPr>
      <w:r>
        <w:t>}</w:t>
      </w:r>
    </w:p>
    <w:p w:rsidR="00C57937" w:rsidRDefault="00C57937" w:rsidP="00C57937">
      <w:pPr>
        <w:pStyle w:val="2"/>
      </w:pPr>
      <w:bookmarkStart w:id="96" w:name="_Toc47344498"/>
      <w:r>
        <w:t>Додаток(б)</w:t>
      </w:r>
      <w:bookmarkEnd w:id="96"/>
    </w:p>
    <w:p w:rsidR="00656C52" w:rsidRPr="00656C52" w:rsidRDefault="00656C52" w:rsidP="00656C52">
      <w:pPr>
        <w:pStyle w:val="a0"/>
      </w:pPr>
      <w:r>
        <w:rPr>
          <w:noProof/>
        </w:rPr>
        <w:drawing>
          <wp:inline distT="0" distB="0" distL="0" distR="0" wp14:anchorId="4BCA0B74" wp14:editId="777F8DF7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37" w:rsidRPr="006A6734" w:rsidRDefault="00C57937" w:rsidP="006A6734">
      <w:pPr>
        <w:pStyle w:val="2"/>
        <w:numPr>
          <w:ilvl w:val="0"/>
          <w:numId w:val="0"/>
        </w:numPr>
        <w:jc w:val="left"/>
      </w:pPr>
    </w:p>
    <w:sectPr w:rsidR="00C57937" w:rsidRPr="006A6734">
      <w:pgSz w:w="11906" w:h="16838"/>
      <w:pgMar w:top="1134" w:right="850" w:bottom="1134" w:left="1701" w:header="720" w:footer="720" w:gutter="0"/>
      <w:cols w:space="720"/>
      <w:docGrid w:linePitch="360" w:charSpace="163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altName w:val="Century"/>
    <w:charset w:val="CC"/>
    <w:family w:val="roman"/>
    <w:pitch w:val="variable"/>
    <w:sig w:usb0="00000001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 PL SungtiL GB">
    <w:charset w:val="01"/>
    <w:family w:val="auto"/>
    <w:pitch w:val="variable"/>
  </w:font>
  <w:font w:name="Liberation Sans">
    <w:altName w:val="Arial"/>
    <w:charset w:val="01"/>
    <w:family w:val="roman"/>
    <w:pitch w:val="variable"/>
  </w:font>
  <w:font w:name="FreeSans">
    <w:altName w:val="Times New Roman"/>
    <w:charset w:val="01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sz w:val="28"/>
        <w:szCs w:val="28"/>
        <w:lang w:val="uk-UA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multilevel"/>
    <w:tmpl w:val="00000003"/>
    <w:name w:val="WW8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sz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33051485"/>
    <w:multiLevelType w:val="multilevel"/>
    <w:tmpl w:val="8A043162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uk-UA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4">
    <w:nsid w:val="4FAE0101"/>
    <w:multiLevelType w:val="multilevel"/>
    <w:tmpl w:val="622CB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46C7B36"/>
    <w:multiLevelType w:val="hybridMultilevel"/>
    <w:tmpl w:val="F7D8A07C"/>
    <w:lvl w:ilvl="0" w:tplc="0419000F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417"/>
    <w:rsid w:val="00124A93"/>
    <w:rsid w:val="001C04B8"/>
    <w:rsid w:val="001E547D"/>
    <w:rsid w:val="00246780"/>
    <w:rsid w:val="002D23DF"/>
    <w:rsid w:val="002E510F"/>
    <w:rsid w:val="004A2FE1"/>
    <w:rsid w:val="005039A2"/>
    <w:rsid w:val="005644CE"/>
    <w:rsid w:val="00656C52"/>
    <w:rsid w:val="006A6734"/>
    <w:rsid w:val="006F1B75"/>
    <w:rsid w:val="007E1B5C"/>
    <w:rsid w:val="00805D1A"/>
    <w:rsid w:val="00AB1C58"/>
    <w:rsid w:val="00C57937"/>
    <w:rsid w:val="00CD398A"/>
    <w:rsid w:val="00DE6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197108B-9CC3-47C0-84A1-46E8D3EEA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23DF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0"/>
    <w:link w:val="10"/>
    <w:qFormat/>
    <w:rsid w:val="002D23DF"/>
    <w:pPr>
      <w:keepNext/>
      <w:numPr>
        <w:numId w:val="1"/>
      </w:numPr>
      <w:snapToGrid w:val="0"/>
      <w:spacing w:before="6803" w:after="7370" w:line="260" w:lineRule="atLeast"/>
      <w:jc w:val="center"/>
      <w:outlineLvl w:val="0"/>
    </w:pPr>
    <w:rPr>
      <w:b/>
      <w:sz w:val="72"/>
      <w:u w:val="single"/>
      <w:lang w:val="uk-UA"/>
    </w:rPr>
  </w:style>
  <w:style w:type="paragraph" w:styleId="2">
    <w:name w:val="heading 2"/>
    <w:basedOn w:val="a1"/>
    <w:next w:val="a0"/>
    <w:link w:val="20"/>
    <w:qFormat/>
    <w:rsid w:val="002D23DF"/>
    <w:pPr>
      <w:numPr>
        <w:ilvl w:val="1"/>
        <w:numId w:val="1"/>
      </w:numPr>
      <w:jc w:val="center"/>
      <w:outlineLvl w:val="1"/>
    </w:pPr>
    <w:rPr>
      <w:rFonts w:ascii="Times New Roman" w:hAnsi="Times New Roman" w:cs="Times New Roman"/>
      <w:b/>
      <w:sz w:val="44"/>
    </w:rPr>
  </w:style>
  <w:style w:type="paragraph" w:styleId="3">
    <w:name w:val="heading 3"/>
    <w:basedOn w:val="a1"/>
    <w:next w:val="a0"/>
    <w:link w:val="30"/>
    <w:qFormat/>
    <w:rsid w:val="002D23DF"/>
    <w:pPr>
      <w:numPr>
        <w:ilvl w:val="2"/>
        <w:numId w:val="1"/>
      </w:numPr>
      <w:outlineLvl w:val="2"/>
    </w:pPr>
    <w:rPr>
      <w:rFonts w:ascii="Times New Roman" w:hAnsi="Times New Roman" w:cs="Times New Roman"/>
      <w:b/>
      <w:sz w:val="36"/>
    </w:rPr>
  </w:style>
  <w:style w:type="paragraph" w:styleId="5">
    <w:name w:val="heading 5"/>
    <w:basedOn w:val="a"/>
    <w:next w:val="a0"/>
    <w:link w:val="50"/>
    <w:qFormat/>
    <w:rsid w:val="002D23DF"/>
    <w:pPr>
      <w:keepNext/>
      <w:numPr>
        <w:ilvl w:val="4"/>
        <w:numId w:val="1"/>
      </w:numPr>
      <w:snapToGrid w:val="0"/>
      <w:spacing w:line="280" w:lineRule="atLeast"/>
      <w:ind w:firstLine="1140"/>
      <w:jc w:val="center"/>
      <w:outlineLvl w:val="4"/>
    </w:pPr>
    <w:rPr>
      <w:sz w:val="28"/>
      <w:lang w:val="uk-UA"/>
    </w:rPr>
  </w:style>
  <w:style w:type="paragraph" w:styleId="6">
    <w:name w:val="heading 6"/>
    <w:basedOn w:val="a"/>
    <w:next w:val="a0"/>
    <w:link w:val="60"/>
    <w:qFormat/>
    <w:rsid w:val="002D23DF"/>
    <w:pPr>
      <w:keepNext/>
      <w:numPr>
        <w:ilvl w:val="5"/>
        <w:numId w:val="1"/>
      </w:numPr>
      <w:snapToGrid w:val="0"/>
      <w:spacing w:line="280" w:lineRule="atLeast"/>
      <w:ind w:firstLine="1140"/>
      <w:outlineLvl w:val="5"/>
    </w:pPr>
    <w:rPr>
      <w:sz w:val="28"/>
      <w:lang w:val="uk-UA"/>
    </w:rPr>
  </w:style>
  <w:style w:type="paragraph" w:styleId="7">
    <w:name w:val="heading 7"/>
    <w:basedOn w:val="a"/>
    <w:next w:val="a0"/>
    <w:link w:val="70"/>
    <w:qFormat/>
    <w:rsid w:val="002D23DF"/>
    <w:pPr>
      <w:keepNext/>
      <w:numPr>
        <w:ilvl w:val="6"/>
        <w:numId w:val="1"/>
      </w:numPr>
      <w:snapToGrid w:val="0"/>
      <w:spacing w:line="280" w:lineRule="atLeast"/>
      <w:ind w:firstLine="1140"/>
      <w:jc w:val="center"/>
      <w:outlineLvl w:val="6"/>
    </w:pPr>
    <w:rPr>
      <w:sz w:val="30"/>
      <w:lang w:val="uk-UA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2D23DF"/>
    <w:rPr>
      <w:rFonts w:ascii="Times New Roman" w:eastAsia="Times New Roman" w:hAnsi="Times New Roman" w:cs="Times New Roman"/>
      <w:b/>
      <w:sz w:val="72"/>
      <w:szCs w:val="20"/>
      <w:u w:val="single"/>
      <w:lang w:val="uk-UA" w:eastAsia="ru-RU"/>
    </w:rPr>
  </w:style>
  <w:style w:type="character" w:customStyle="1" w:styleId="20">
    <w:name w:val="Заголовок 2 Знак"/>
    <w:basedOn w:val="a2"/>
    <w:link w:val="2"/>
    <w:rsid w:val="002D23DF"/>
    <w:rPr>
      <w:rFonts w:ascii="Times New Roman" w:eastAsia="AR PL SungtiL GB" w:hAnsi="Times New Roman" w:cs="Times New Roman"/>
      <w:b/>
      <w:sz w:val="44"/>
      <w:szCs w:val="28"/>
      <w:lang w:eastAsia="ru-RU"/>
    </w:rPr>
  </w:style>
  <w:style w:type="character" w:customStyle="1" w:styleId="30">
    <w:name w:val="Заголовок 3 Знак"/>
    <w:basedOn w:val="a2"/>
    <w:link w:val="3"/>
    <w:rsid w:val="002D23DF"/>
    <w:rPr>
      <w:rFonts w:ascii="Times New Roman" w:eastAsia="AR PL SungtiL GB" w:hAnsi="Times New Roman" w:cs="Times New Roman"/>
      <w:b/>
      <w:sz w:val="36"/>
      <w:szCs w:val="28"/>
      <w:lang w:eastAsia="ru-RU"/>
    </w:rPr>
  </w:style>
  <w:style w:type="character" w:customStyle="1" w:styleId="50">
    <w:name w:val="Заголовок 5 Знак"/>
    <w:basedOn w:val="a2"/>
    <w:link w:val="5"/>
    <w:rsid w:val="002D23DF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60">
    <w:name w:val="Заголовок 6 Знак"/>
    <w:basedOn w:val="a2"/>
    <w:link w:val="6"/>
    <w:rsid w:val="002D23DF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70">
    <w:name w:val="Заголовок 7 Знак"/>
    <w:basedOn w:val="a2"/>
    <w:link w:val="7"/>
    <w:rsid w:val="002D23DF"/>
    <w:rPr>
      <w:rFonts w:ascii="Times New Roman" w:eastAsia="Times New Roman" w:hAnsi="Times New Roman" w:cs="Times New Roman"/>
      <w:sz w:val="30"/>
      <w:szCs w:val="20"/>
      <w:lang w:val="uk-UA" w:eastAsia="ru-RU"/>
    </w:rPr>
  </w:style>
  <w:style w:type="character" w:customStyle="1" w:styleId="WW8Num1z0">
    <w:name w:val="WW8Num1z0"/>
    <w:rsid w:val="002D23DF"/>
    <w:rPr>
      <w:sz w:val="28"/>
      <w:szCs w:val="28"/>
      <w:lang w:val="uk-UA"/>
    </w:rPr>
  </w:style>
  <w:style w:type="character" w:customStyle="1" w:styleId="WW8Num1z1">
    <w:name w:val="WW8Num1z1"/>
    <w:rsid w:val="002D23DF"/>
  </w:style>
  <w:style w:type="character" w:customStyle="1" w:styleId="WW8Num1z2">
    <w:name w:val="WW8Num1z2"/>
    <w:rsid w:val="002D23DF"/>
  </w:style>
  <w:style w:type="character" w:customStyle="1" w:styleId="WW8Num1z3">
    <w:name w:val="WW8Num1z3"/>
    <w:rsid w:val="002D23DF"/>
  </w:style>
  <w:style w:type="character" w:customStyle="1" w:styleId="WW8Num1z4">
    <w:name w:val="WW8Num1z4"/>
    <w:rsid w:val="002D23DF"/>
  </w:style>
  <w:style w:type="character" w:customStyle="1" w:styleId="WW8Num1z5">
    <w:name w:val="WW8Num1z5"/>
    <w:rsid w:val="002D23DF"/>
  </w:style>
  <w:style w:type="character" w:customStyle="1" w:styleId="WW8Num1z6">
    <w:name w:val="WW8Num1z6"/>
    <w:rsid w:val="002D23DF"/>
  </w:style>
  <w:style w:type="character" w:customStyle="1" w:styleId="WW8Num1z7">
    <w:name w:val="WW8Num1z7"/>
    <w:rsid w:val="002D23DF"/>
  </w:style>
  <w:style w:type="character" w:customStyle="1" w:styleId="WW8Num1z8">
    <w:name w:val="WW8Num1z8"/>
    <w:rsid w:val="002D23DF"/>
  </w:style>
  <w:style w:type="character" w:customStyle="1" w:styleId="WW8Num2z0">
    <w:name w:val="WW8Num2z0"/>
    <w:rsid w:val="002D23DF"/>
    <w:rPr>
      <w:rFonts w:ascii="Symbol" w:hAnsi="Symbol" w:cs="Symbol"/>
      <w:sz w:val="28"/>
    </w:rPr>
  </w:style>
  <w:style w:type="character" w:customStyle="1" w:styleId="WW8Num2z1">
    <w:name w:val="WW8Num2z1"/>
    <w:rsid w:val="002D23DF"/>
  </w:style>
  <w:style w:type="character" w:customStyle="1" w:styleId="WW8Num2z2">
    <w:name w:val="WW8Num2z2"/>
    <w:rsid w:val="002D23DF"/>
  </w:style>
  <w:style w:type="character" w:customStyle="1" w:styleId="WW8Num2z3">
    <w:name w:val="WW8Num2z3"/>
    <w:rsid w:val="002D23DF"/>
  </w:style>
  <w:style w:type="character" w:customStyle="1" w:styleId="WW8Num2z4">
    <w:name w:val="WW8Num2z4"/>
    <w:rsid w:val="002D23DF"/>
  </w:style>
  <w:style w:type="character" w:customStyle="1" w:styleId="WW8Num2z5">
    <w:name w:val="WW8Num2z5"/>
    <w:rsid w:val="002D23DF"/>
  </w:style>
  <w:style w:type="character" w:customStyle="1" w:styleId="WW8Num2z6">
    <w:name w:val="WW8Num2z6"/>
    <w:rsid w:val="002D23DF"/>
  </w:style>
  <w:style w:type="character" w:customStyle="1" w:styleId="WW8Num2z7">
    <w:name w:val="WW8Num2z7"/>
    <w:rsid w:val="002D23DF"/>
  </w:style>
  <w:style w:type="character" w:customStyle="1" w:styleId="WW8Num2z8">
    <w:name w:val="WW8Num2z8"/>
    <w:rsid w:val="002D23DF"/>
  </w:style>
  <w:style w:type="character" w:customStyle="1" w:styleId="WW8Num3z0">
    <w:name w:val="WW8Num3z0"/>
    <w:rsid w:val="002D23DF"/>
  </w:style>
  <w:style w:type="character" w:customStyle="1" w:styleId="WW8Num3z1">
    <w:name w:val="WW8Num3z1"/>
    <w:rsid w:val="002D23DF"/>
  </w:style>
  <w:style w:type="character" w:customStyle="1" w:styleId="WW8Num3z2">
    <w:name w:val="WW8Num3z2"/>
    <w:rsid w:val="002D23DF"/>
  </w:style>
  <w:style w:type="character" w:customStyle="1" w:styleId="WW8Num3z3">
    <w:name w:val="WW8Num3z3"/>
    <w:rsid w:val="002D23DF"/>
  </w:style>
  <w:style w:type="character" w:customStyle="1" w:styleId="WW8Num3z4">
    <w:name w:val="WW8Num3z4"/>
    <w:rsid w:val="002D23DF"/>
  </w:style>
  <w:style w:type="character" w:customStyle="1" w:styleId="WW8Num3z5">
    <w:name w:val="WW8Num3z5"/>
    <w:rsid w:val="002D23DF"/>
  </w:style>
  <w:style w:type="character" w:customStyle="1" w:styleId="WW8Num3z6">
    <w:name w:val="WW8Num3z6"/>
    <w:rsid w:val="002D23DF"/>
  </w:style>
  <w:style w:type="character" w:customStyle="1" w:styleId="WW8Num3z7">
    <w:name w:val="WW8Num3z7"/>
    <w:rsid w:val="002D23DF"/>
  </w:style>
  <w:style w:type="character" w:customStyle="1" w:styleId="WW8Num3z8">
    <w:name w:val="WW8Num3z8"/>
    <w:rsid w:val="002D23DF"/>
  </w:style>
  <w:style w:type="character" w:customStyle="1" w:styleId="11">
    <w:name w:val="Основной шрифт абзаца1"/>
    <w:rsid w:val="002D23DF"/>
  </w:style>
  <w:style w:type="character" w:customStyle="1" w:styleId="a5">
    <w:name w:val="Название Знак"/>
    <w:rsid w:val="002D23DF"/>
    <w:rPr>
      <w:rFonts w:ascii="Times New Roman" w:eastAsia="Times New Roman" w:hAnsi="Times New Roman" w:cs="Times New Roman"/>
      <w:sz w:val="32"/>
      <w:szCs w:val="24"/>
      <w:lang w:val="uk-UA" w:eastAsia="ru-RU"/>
    </w:rPr>
  </w:style>
  <w:style w:type="character" w:customStyle="1" w:styleId="31">
    <w:name w:val="Основной текст с отступом 3 Знак"/>
    <w:rsid w:val="002D23DF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styleId="a6">
    <w:name w:val="Hyperlink"/>
    <w:uiPriority w:val="99"/>
    <w:rsid w:val="002D23DF"/>
    <w:rPr>
      <w:color w:val="000080"/>
      <w:u w:val="single"/>
    </w:rPr>
  </w:style>
  <w:style w:type="character" w:customStyle="1" w:styleId="a7">
    <w:name w:val="Посилання покажчика"/>
    <w:rsid w:val="002D23DF"/>
  </w:style>
  <w:style w:type="character" w:customStyle="1" w:styleId="WW8Num5z0">
    <w:name w:val="WW8Num5z0"/>
    <w:rsid w:val="002D23DF"/>
    <w:rPr>
      <w:rFonts w:ascii="Symbol" w:hAnsi="Symbol" w:cs="Symbol"/>
    </w:rPr>
  </w:style>
  <w:style w:type="character" w:customStyle="1" w:styleId="ListLabel1">
    <w:name w:val="ListLabel 1"/>
    <w:rsid w:val="002D23DF"/>
    <w:rPr>
      <w:sz w:val="28"/>
      <w:szCs w:val="28"/>
      <w:lang w:val="uk-UA"/>
    </w:rPr>
  </w:style>
  <w:style w:type="character" w:customStyle="1" w:styleId="ListLabel2">
    <w:name w:val="ListLabel 2"/>
    <w:rsid w:val="002D23DF"/>
    <w:rPr>
      <w:rFonts w:ascii="Times New Roman" w:hAnsi="Times New Roman" w:cs="Symbol"/>
      <w:sz w:val="28"/>
    </w:rPr>
  </w:style>
  <w:style w:type="paragraph" w:customStyle="1" w:styleId="a1">
    <w:name w:val="Заголовок"/>
    <w:basedOn w:val="a"/>
    <w:next w:val="a0"/>
    <w:rsid w:val="002D23DF"/>
    <w:pPr>
      <w:keepNext/>
      <w:spacing w:before="240" w:after="120"/>
    </w:pPr>
    <w:rPr>
      <w:rFonts w:ascii="Liberation Sans" w:eastAsia="AR PL SungtiL GB" w:hAnsi="Liberation Sans" w:cs="FreeSans"/>
      <w:sz w:val="28"/>
      <w:szCs w:val="28"/>
    </w:rPr>
  </w:style>
  <w:style w:type="paragraph" w:styleId="a0">
    <w:name w:val="Body Text"/>
    <w:basedOn w:val="a"/>
    <w:link w:val="a8"/>
    <w:rsid w:val="002D23DF"/>
    <w:pPr>
      <w:spacing w:after="140" w:line="288" w:lineRule="auto"/>
    </w:pPr>
  </w:style>
  <w:style w:type="character" w:customStyle="1" w:styleId="a8">
    <w:name w:val="Основной текст Знак"/>
    <w:basedOn w:val="a2"/>
    <w:link w:val="a0"/>
    <w:rsid w:val="002D23D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"/>
    <w:basedOn w:val="a0"/>
    <w:rsid w:val="002D23DF"/>
    <w:rPr>
      <w:rFonts w:cs="FreeSans"/>
    </w:rPr>
  </w:style>
  <w:style w:type="paragraph" w:styleId="aa">
    <w:name w:val="caption"/>
    <w:basedOn w:val="a"/>
    <w:qFormat/>
    <w:rsid w:val="002D23D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ab">
    <w:name w:val="Покажчик"/>
    <w:basedOn w:val="a"/>
    <w:rsid w:val="002D23DF"/>
    <w:pPr>
      <w:suppressLineNumbers/>
    </w:pPr>
    <w:rPr>
      <w:rFonts w:cs="FreeSans"/>
    </w:rPr>
  </w:style>
  <w:style w:type="paragraph" w:styleId="ac">
    <w:name w:val="Title"/>
    <w:basedOn w:val="a"/>
    <w:next w:val="a0"/>
    <w:link w:val="12"/>
    <w:qFormat/>
    <w:rsid w:val="002D23DF"/>
    <w:pPr>
      <w:jc w:val="center"/>
    </w:pPr>
    <w:rPr>
      <w:sz w:val="32"/>
      <w:szCs w:val="24"/>
      <w:lang w:val="uk-UA"/>
    </w:rPr>
  </w:style>
  <w:style w:type="character" w:customStyle="1" w:styleId="12">
    <w:name w:val="Название Знак1"/>
    <w:basedOn w:val="a2"/>
    <w:link w:val="ac"/>
    <w:rsid w:val="002D23DF"/>
    <w:rPr>
      <w:rFonts w:ascii="Times New Roman" w:eastAsia="Times New Roman" w:hAnsi="Times New Roman" w:cs="Times New Roman"/>
      <w:sz w:val="32"/>
      <w:szCs w:val="24"/>
      <w:lang w:val="uk-UA" w:eastAsia="ru-RU"/>
    </w:rPr>
  </w:style>
  <w:style w:type="paragraph" w:customStyle="1" w:styleId="310">
    <w:name w:val="Основной текст с отступом 31"/>
    <w:basedOn w:val="a"/>
    <w:rsid w:val="002D23DF"/>
    <w:pPr>
      <w:spacing w:line="280" w:lineRule="atLeast"/>
      <w:ind w:left="4962"/>
    </w:pPr>
    <w:rPr>
      <w:sz w:val="28"/>
      <w:lang w:val="uk-UA"/>
    </w:rPr>
  </w:style>
  <w:style w:type="paragraph" w:customStyle="1" w:styleId="13">
    <w:name w:val="Заголовок таблицы ссылок1"/>
    <w:basedOn w:val="a1"/>
    <w:rsid w:val="002D23DF"/>
    <w:pPr>
      <w:jc w:val="center"/>
    </w:pPr>
    <w:rPr>
      <w:rFonts w:ascii="Times New Roman" w:hAnsi="Times New Roman" w:cs="Times New Roman"/>
      <w:b/>
      <w:sz w:val="32"/>
    </w:rPr>
  </w:style>
  <w:style w:type="paragraph" w:styleId="51">
    <w:name w:val="toc 5"/>
    <w:basedOn w:val="ab"/>
    <w:uiPriority w:val="39"/>
    <w:rsid w:val="002D23DF"/>
  </w:style>
  <w:style w:type="paragraph" w:styleId="71">
    <w:name w:val="toc 7"/>
    <w:basedOn w:val="ab"/>
    <w:uiPriority w:val="39"/>
    <w:rsid w:val="002D23DF"/>
  </w:style>
  <w:style w:type="paragraph" w:styleId="61">
    <w:name w:val="toc 6"/>
    <w:basedOn w:val="ab"/>
    <w:uiPriority w:val="39"/>
    <w:rsid w:val="002D23DF"/>
  </w:style>
  <w:style w:type="paragraph" w:styleId="14">
    <w:name w:val="toc 1"/>
    <w:basedOn w:val="ab"/>
    <w:uiPriority w:val="39"/>
    <w:rsid w:val="002D23DF"/>
    <w:rPr>
      <w:sz w:val="30"/>
    </w:rPr>
  </w:style>
  <w:style w:type="paragraph" w:styleId="21">
    <w:name w:val="toc 2"/>
    <w:basedOn w:val="ab"/>
    <w:uiPriority w:val="39"/>
    <w:rsid w:val="002D23DF"/>
  </w:style>
  <w:style w:type="paragraph" w:styleId="32">
    <w:name w:val="toc 3"/>
    <w:basedOn w:val="ab"/>
    <w:uiPriority w:val="39"/>
    <w:rsid w:val="002D23DF"/>
    <w:pPr>
      <w:ind w:firstLine="567"/>
    </w:pPr>
    <w:rPr>
      <w:sz w:val="26"/>
    </w:rPr>
  </w:style>
  <w:style w:type="paragraph" w:styleId="4">
    <w:name w:val="toc 4"/>
    <w:basedOn w:val="ab"/>
    <w:uiPriority w:val="39"/>
    <w:rsid w:val="002D23DF"/>
    <w:pPr>
      <w:ind w:firstLine="1134"/>
    </w:pPr>
    <w:rPr>
      <w:sz w:val="26"/>
    </w:rPr>
  </w:style>
  <w:style w:type="paragraph" w:customStyle="1" w:styleId="ad">
    <w:name w:val="Вміст таблиці"/>
    <w:basedOn w:val="a"/>
    <w:rsid w:val="002D23DF"/>
    <w:pPr>
      <w:suppressLineNumbers/>
    </w:pPr>
  </w:style>
  <w:style w:type="paragraph" w:styleId="ae">
    <w:name w:val="Normal (Web)"/>
    <w:basedOn w:val="a"/>
    <w:uiPriority w:val="99"/>
    <w:rsid w:val="002D23DF"/>
    <w:pPr>
      <w:spacing w:before="280" w:after="280"/>
    </w:pPr>
    <w:rPr>
      <w:sz w:val="24"/>
      <w:szCs w:val="24"/>
      <w:lang w:val="uk-UA"/>
    </w:rPr>
  </w:style>
  <w:style w:type="paragraph" w:styleId="af">
    <w:name w:val="Body Text Indent"/>
    <w:basedOn w:val="a"/>
    <w:link w:val="af0"/>
    <w:rsid w:val="002D23DF"/>
    <w:pPr>
      <w:ind w:firstLine="360"/>
    </w:pPr>
    <w:rPr>
      <w:sz w:val="24"/>
      <w:szCs w:val="24"/>
    </w:rPr>
  </w:style>
  <w:style w:type="character" w:customStyle="1" w:styleId="af0">
    <w:name w:val="Основной текст с отступом Знак"/>
    <w:basedOn w:val="a2"/>
    <w:link w:val="af"/>
    <w:rsid w:val="002D23D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1">
    <w:name w:val="Заголовок таблиці"/>
    <w:basedOn w:val="ad"/>
    <w:rsid w:val="002D23DF"/>
    <w:pPr>
      <w:jc w:val="center"/>
    </w:pPr>
    <w:rPr>
      <w:b/>
      <w:bCs/>
    </w:rPr>
  </w:style>
  <w:style w:type="paragraph" w:styleId="8">
    <w:name w:val="toc 8"/>
    <w:basedOn w:val="a"/>
    <w:next w:val="a"/>
    <w:autoRedefine/>
    <w:uiPriority w:val="39"/>
    <w:unhideWhenUsed/>
    <w:rsid w:val="002E510F"/>
    <w:pPr>
      <w:suppressAutoHyphens w:val="0"/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2E510F"/>
    <w:pPr>
      <w:suppressAutoHyphens w:val="0"/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af2">
    <w:name w:val="Plain Text"/>
    <w:basedOn w:val="a"/>
    <w:link w:val="af3"/>
    <w:rsid w:val="001E547D"/>
    <w:pPr>
      <w:suppressAutoHyphens w:val="0"/>
    </w:pPr>
    <w:rPr>
      <w:rFonts w:ascii="Courier New" w:hAnsi="Courier New" w:cs="Courier New"/>
      <w:lang w:val="uk-UA"/>
    </w:rPr>
  </w:style>
  <w:style w:type="character" w:customStyle="1" w:styleId="af3">
    <w:name w:val="Текст Знак"/>
    <w:basedOn w:val="a2"/>
    <w:link w:val="af2"/>
    <w:rsid w:val="001E547D"/>
    <w:rPr>
      <w:rFonts w:ascii="Courier New" w:eastAsia="Times New Roman" w:hAnsi="Courier New" w:cs="Courier New"/>
      <w:sz w:val="20"/>
      <w:szCs w:val="20"/>
      <w:lang w:val="uk-UA" w:eastAsia="ru-RU"/>
    </w:rPr>
  </w:style>
  <w:style w:type="character" w:customStyle="1" w:styleId="af4">
    <w:name w:val="Основной текст_"/>
    <w:link w:val="15"/>
    <w:locked/>
    <w:rsid w:val="00246780"/>
    <w:rPr>
      <w:rFonts w:ascii="Century Schoolbook" w:eastAsia="Century Schoolbook" w:hAnsi="Century Schoolbook" w:cs="Century Schoolbook"/>
      <w:sz w:val="28"/>
      <w:szCs w:val="28"/>
      <w:shd w:val="clear" w:color="auto" w:fill="FFFFFF"/>
    </w:rPr>
  </w:style>
  <w:style w:type="paragraph" w:customStyle="1" w:styleId="15">
    <w:name w:val="Основной текст1"/>
    <w:basedOn w:val="a"/>
    <w:link w:val="af4"/>
    <w:rsid w:val="00246780"/>
    <w:pPr>
      <w:widowControl w:val="0"/>
      <w:shd w:val="clear" w:color="auto" w:fill="FFFFFF"/>
      <w:suppressAutoHyphens w:val="0"/>
      <w:spacing w:line="317" w:lineRule="exact"/>
      <w:ind w:hanging="460"/>
    </w:pPr>
    <w:rPr>
      <w:rFonts w:ascii="Century Schoolbook" w:eastAsia="Century Schoolbook" w:hAnsi="Century Schoolbook" w:cs="Century Schoolbook"/>
      <w:sz w:val="28"/>
      <w:szCs w:val="28"/>
      <w:lang w:eastAsia="en-US"/>
    </w:rPr>
  </w:style>
  <w:style w:type="character" w:customStyle="1" w:styleId="13pt">
    <w:name w:val="Основной текст + 13 pt"/>
    <w:aliases w:val="Курсив,Интервал 1 pt"/>
    <w:rsid w:val="00246780"/>
    <w:rPr>
      <w:rFonts w:ascii="Century Schoolbook" w:eastAsia="Century Schoolbook" w:hAnsi="Century Schoolbook" w:cs="Century Schoolbook" w:hint="default"/>
      <w:i/>
      <w:iCs/>
      <w:color w:val="000000"/>
      <w:spacing w:val="20"/>
      <w:w w:val="100"/>
      <w:position w:val="0"/>
      <w:sz w:val="26"/>
      <w:szCs w:val="26"/>
      <w:shd w:val="clear" w:color="auto" w:fill="FFFFFF"/>
      <w:lang w:val="uk-UA"/>
    </w:rPr>
  </w:style>
  <w:style w:type="paragraph" w:styleId="HTML">
    <w:name w:val="HTML Preformatted"/>
    <w:basedOn w:val="a"/>
    <w:link w:val="HTML0"/>
    <w:uiPriority w:val="99"/>
    <w:semiHidden/>
    <w:unhideWhenUsed/>
    <w:rsid w:val="00656C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656C5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2"/>
    <w:rsid w:val="00656C52"/>
  </w:style>
  <w:style w:type="character" w:customStyle="1" w:styleId="n">
    <w:name w:val="n"/>
    <w:basedOn w:val="a2"/>
    <w:rsid w:val="00656C52"/>
  </w:style>
  <w:style w:type="character" w:customStyle="1" w:styleId="p">
    <w:name w:val="p"/>
    <w:basedOn w:val="a2"/>
    <w:rsid w:val="00656C52"/>
  </w:style>
  <w:style w:type="character" w:customStyle="1" w:styleId="kt">
    <w:name w:val="kt"/>
    <w:basedOn w:val="a2"/>
    <w:rsid w:val="00656C52"/>
  </w:style>
  <w:style w:type="character" w:customStyle="1" w:styleId="o">
    <w:name w:val="o"/>
    <w:basedOn w:val="a2"/>
    <w:rsid w:val="00656C52"/>
  </w:style>
  <w:style w:type="character" w:customStyle="1" w:styleId="nf">
    <w:name w:val="nf"/>
    <w:basedOn w:val="a2"/>
    <w:rsid w:val="00656C52"/>
  </w:style>
  <w:style w:type="character" w:styleId="HTML1">
    <w:name w:val="HTML Typewriter"/>
    <w:basedOn w:val="a2"/>
    <w:uiPriority w:val="99"/>
    <w:semiHidden/>
    <w:unhideWhenUsed/>
    <w:rsid w:val="00656C52"/>
    <w:rPr>
      <w:rFonts w:ascii="Courier New" w:eastAsia="Times New Roman" w:hAnsi="Courier New" w:cs="Courier New"/>
      <w:sz w:val="20"/>
      <w:szCs w:val="20"/>
    </w:rPr>
  </w:style>
  <w:style w:type="character" w:styleId="HTML2">
    <w:name w:val="HTML Code"/>
    <w:basedOn w:val="a2"/>
    <w:uiPriority w:val="99"/>
    <w:semiHidden/>
    <w:unhideWhenUsed/>
    <w:rsid w:val="00656C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29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36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2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uk.wikipedia.org/wiki/%D0%A3%D0%BC%D0%BE%D0%B2%D0%BD%D0%B8%D0%B9_%D0%BF%D0%B5%D1%80%D0%B5%D1%85%D1%96%D0%B4" TargetMode="External"/><Relationship Id="rId21" Type="http://schemas.openxmlformats.org/officeDocument/2006/relationships/hyperlink" Target="https://uk.wikipedia.org/wiki/%D0%9F%D0%BE%D1%81%D0%BB%D1%96%D0%B4%D0%BE%D0%B2%D0%BD%D1%96%D1%81%D1%82%D1%8C" TargetMode="External"/><Relationship Id="rId42" Type="http://schemas.openxmlformats.org/officeDocument/2006/relationships/hyperlink" Target="https://uk.wikipedia.org/wiki/%D0%9B%D0%BE%D0%B3%D1%96%D1%87%D0%BD%D0%B8%D0%B9_%D1%82%D0%B8%D0%BF_%D0%B4%D0%B0%D0%BD%D0%B8%D1%85" TargetMode="External"/><Relationship Id="rId47" Type="http://schemas.openxmlformats.org/officeDocument/2006/relationships/hyperlink" Target="https://uk.wikipedia.org/wiki/%D0%93%D1%80%D0%B5%D1%86%D1%8C%D0%BA%D0%B0_%D0%BC%D0%BE%D0%B2%D0%B0" TargetMode="External"/><Relationship Id="rId63" Type="http://schemas.openxmlformats.org/officeDocument/2006/relationships/image" Target="media/image8.wmf"/><Relationship Id="rId68" Type="http://schemas.openxmlformats.org/officeDocument/2006/relationships/hyperlink" Target="https://uk.wikipedia.org/wiki/%D0%9B%D0%BE%D0%B3%D1%96%D1%87%D0%BD%D0%B8%D0%B9_%D1%82%D0%B8%D0%BF_%D0%B4%D0%B0%D0%BD%D0%B8%D1%85" TargetMode="External"/><Relationship Id="rId84" Type="http://schemas.openxmlformats.org/officeDocument/2006/relationships/hyperlink" Target="https://uk.wikipedia.org/wiki/%D0%9A%D0%BE%D0%BC%D0%BF%27%D1%8E%D1%82%D0%B5%D1%80" TargetMode="External"/><Relationship Id="rId89" Type="http://schemas.openxmlformats.org/officeDocument/2006/relationships/hyperlink" Target="https://uk.wikipedia.org/wiki/%D0%9C%D0%BE%D0%B2%D0%B8_%D0%BF%D1%80%D0%BE%D0%B3%D1%80%D0%B0%D0%BC%D1%83%D0%B2%D0%B0%D0%BD%D0%BD%D1%8F" TargetMode="External"/><Relationship Id="rId7" Type="http://schemas.openxmlformats.org/officeDocument/2006/relationships/hyperlink" Target="https://uk.wikipedia.org/wiki/%D0%9C%D0%BE%D0%B2%D0%B0_%D0%BF%D1%80%D0%BE%D0%B3%D1%80%D0%B0%D0%BC%D1%83%D0%B2%D0%B0%D0%BD%D0%BD%D1%8F" TargetMode="External"/><Relationship Id="rId71" Type="http://schemas.openxmlformats.org/officeDocument/2006/relationships/hyperlink" Target="https://uk.wikipedia.org/wiki/%D0%9A%D0%BE%D0%BC%D0%BF%27%D1%8E%D1%82%D0%B5%D1%80" TargetMode="External"/><Relationship Id="rId92" Type="http://schemas.openxmlformats.org/officeDocument/2006/relationships/hyperlink" Target="https://uk.wikipedia.org/wiki/C%2B%2B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uk.wikipedia.org/wiki/%D0%9F%D1%80%D0%BE%D1%86%D0%B5%D1%81%D0%BE%D1%80" TargetMode="External"/><Relationship Id="rId29" Type="http://schemas.openxmlformats.org/officeDocument/2006/relationships/hyperlink" Target="https://uk.wikipedia.org/wiki/%D0%9B%D0%B0%D1%82%D0%B8%D0%BD%D1%81%D1%8C%D0%BA%D0%B0_%D0%BC%D0%BE%D0%B2%D0%B0" TargetMode="External"/><Relationship Id="rId107" Type="http://schemas.openxmlformats.org/officeDocument/2006/relationships/fontTable" Target="fontTable.xml"/><Relationship Id="rId11" Type="http://schemas.openxmlformats.org/officeDocument/2006/relationships/hyperlink" Target="https://uk.wikipedia.org/wiki/%D0%9A%D0%BE%D0%BC%D0%BF%27%D1%8E%D1%82%D0%B5%D1%80" TargetMode="External"/><Relationship Id="rId24" Type="http://schemas.openxmlformats.org/officeDocument/2006/relationships/hyperlink" Target="https://uk.wikipedia.org/wiki/%D0%9C%D0%BE%D0%B2%D0%B0_%D0%BF%D1%80%D0%BE%D0%B3%D1%80%D0%B0%D0%BC%D1%83%D0%B2%D0%B0%D0%BD%D0%BD%D1%8F" TargetMode="External"/><Relationship Id="rId32" Type="http://schemas.openxmlformats.org/officeDocument/2006/relationships/hyperlink" Target="https://uk.wikipedia.org/wiki/%D0%9F%D0%BE%D1%81%D0%BB%D1%96%D0%B4%D0%BE%D0%B2%D0%BD%D1%96%D1%81%D1%82%D1%8C" TargetMode="External"/><Relationship Id="rId37" Type="http://schemas.openxmlformats.org/officeDocument/2006/relationships/hyperlink" Target="https://uk.wikipedia.org/wiki/%D0%9A%D1%80%D1%83%D0%B3" TargetMode="External"/><Relationship Id="rId40" Type="http://schemas.openxmlformats.org/officeDocument/2006/relationships/image" Target="media/image5.png"/><Relationship Id="rId45" Type="http://schemas.openxmlformats.org/officeDocument/2006/relationships/hyperlink" Target="https://uk.wikipedia.org/wiki/%D0%9A%D0%BE%D0%BC%D0%BF%27%D1%8E%D1%82%D0%B5%D1%80" TargetMode="External"/><Relationship Id="rId53" Type="http://schemas.openxmlformats.org/officeDocument/2006/relationships/hyperlink" Target="https://uk.wikipedia.org/wiki/%D0%9B%D0%BE%D0%B3%D1%96%D1%87%D0%BD%D0%B8%D0%B9_%D1%82%D0%B8%D0%BF_%D0%B4%D0%B0%D0%BD%D0%B8%D1%85" TargetMode="External"/><Relationship Id="rId58" Type="http://schemas.openxmlformats.org/officeDocument/2006/relationships/hyperlink" Target="https://uk.wikipedia.org/wiki/%D0%93%D1%80%D0%B5%D1%86%D1%8C%D0%BA%D0%B0_%D0%BC%D0%BE%D0%B2%D0%B0" TargetMode="External"/><Relationship Id="rId66" Type="http://schemas.openxmlformats.org/officeDocument/2006/relationships/oleObject" Target="embeddings/oleObject2.bin"/><Relationship Id="rId74" Type="http://schemas.openxmlformats.org/officeDocument/2006/relationships/hyperlink" Target="https://uk.wikipedia.org/wiki/%D0%9A%D1%80%D1%83%D0%B3" TargetMode="External"/><Relationship Id="rId79" Type="http://schemas.openxmlformats.org/officeDocument/2006/relationships/oleObject" Target="embeddings/oleObject3.bin"/><Relationship Id="rId87" Type="http://schemas.openxmlformats.org/officeDocument/2006/relationships/hyperlink" Target="https://uk.wikipedia.org/wiki/%D0%92%D0%BA%D0%B0%D0%B7%D1%96%D0%B2%D0%BD%D0%B8%D0%BA" TargetMode="External"/><Relationship Id="rId102" Type="http://schemas.openxmlformats.org/officeDocument/2006/relationships/oleObject" Target="embeddings/oleObject4.bin"/><Relationship Id="rId5" Type="http://schemas.openxmlformats.org/officeDocument/2006/relationships/webSettings" Target="webSettings.xml"/><Relationship Id="rId61" Type="http://schemas.openxmlformats.org/officeDocument/2006/relationships/hyperlink" Target="https://uk.wikipedia.org/wiki/%D0%AF%D0%B2%D0%B8%D1%89%D0%B5" TargetMode="External"/><Relationship Id="rId82" Type="http://schemas.openxmlformats.org/officeDocument/2006/relationships/hyperlink" Target="https://uk.wikipedia.org/wiki/%D0%90%D0%BD%D0%B3%D0%BB%D1%96%D0%B9%D1%81%D1%8C%D0%BA%D0%B0_%D0%BC%D0%BE%D0%B2%D0%B0" TargetMode="External"/><Relationship Id="rId90" Type="http://schemas.openxmlformats.org/officeDocument/2006/relationships/hyperlink" Target="https://uk.wikipedia.org/wiki/%D0%9A%D0%BE%D0%BC%D0%BF%27%D1%8E%D1%82%D0%B5%D1%80" TargetMode="External"/><Relationship Id="rId95" Type="http://schemas.openxmlformats.org/officeDocument/2006/relationships/hyperlink" Target="https://uk.wikipedia.org/wiki/String.h" TargetMode="External"/><Relationship Id="rId19" Type="http://schemas.openxmlformats.org/officeDocument/2006/relationships/hyperlink" Target="https://uk.wikipedia.org/wiki/%D0%93%D1%80%D0%B5%D1%86%D1%8C%D0%BA%D0%B0_%D0%BC%D0%BE%D0%B2%D0%B0" TargetMode="External"/><Relationship Id="rId14" Type="http://schemas.openxmlformats.org/officeDocument/2006/relationships/hyperlink" Target="https://uk.wikipedia.org/wiki/%D0%9B%D0%BE%D0%B3%D1%96%D1%87%D0%BD%D0%B8%D0%B9_%D1%82%D0%B8%D0%BF_%D0%B4%D0%B0%D0%BD%D0%B8%D1%85" TargetMode="External"/><Relationship Id="rId22" Type="http://schemas.openxmlformats.org/officeDocument/2006/relationships/hyperlink" Target="https://uk.wikipedia.org/wiki/%D0%AF%D0%B2%D0%B8%D1%89%D0%B5" TargetMode="External"/><Relationship Id="rId27" Type="http://schemas.openxmlformats.org/officeDocument/2006/relationships/hyperlink" Target="https://uk.wikipedia.org/wiki/%D0%9F%D1%80%D0%BE%D1%86%D0%B5%D1%81%D0%BE%D1%80" TargetMode="External"/><Relationship Id="rId30" Type="http://schemas.openxmlformats.org/officeDocument/2006/relationships/hyperlink" Target="https://uk.wikipedia.org/wiki/%D0%93%D1%80%D0%B5%D1%86%D1%8C%D0%BA%D0%B0_%D0%BC%D0%BE%D0%B2%D0%B0" TargetMode="External"/><Relationship Id="rId35" Type="http://schemas.openxmlformats.org/officeDocument/2006/relationships/hyperlink" Target="https://uk.wikipedia.org/wiki/%D0%9B%D0%B0%D1%82%D0%B8%D0%BD%D1%81%D1%8C%D0%BA%D0%B0_%D0%BC%D0%BE%D0%B2%D0%B0" TargetMode="External"/><Relationship Id="rId43" Type="http://schemas.openxmlformats.org/officeDocument/2006/relationships/hyperlink" Target="https://uk.wikipedia.org/wiki/%D0%A3%D0%BC%D0%BE%D0%B2%D0%BD%D0%B8%D0%B9_%D0%BF%D0%B5%D1%80%D0%B5%D1%85%D1%96%D0%B4" TargetMode="External"/><Relationship Id="rId48" Type="http://schemas.openxmlformats.org/officeDocument/2006/relationships/hyperlink" Target="https://uk.wikipedia.org/wiki/%D0%9A%D1%80%D1%83%D0%B3" TargetMode="External"/><Relationship Id="rId56" Type="http://schemas.openxmlformats.org/officeDocument/2006/relationships/hyperlink" Target="https://uk.wikipedia.org/wiki/%D0%9A%D0%BE%D0%BC%D0%BF%27%D1%8E%D1%82%D0%B5%D1%80" TargetMode="External"/><Relationship Id="rId64" Type="http://schemas.openxmlformats.org/officeDocument/2006/relationships/oleObject" Target="embeddings/oleObject1.bin"/><Relationship Id="rId69" Type="http://schemas.openxmlformats.org/officeDocument/2006/relationships/hyperlink" Target="https://uk.wikipedia.org/wiki/%D0%A3%D0%BC%D0%BE%D0%B2%D0%BD%D0%B8%D0%B9_%D0%BF%D0%B5%D1%80%D0%B5%D1%85%D1%96%D0%B4" TargetMode="External"/><Relationship Id="rId77" Type="http://schemas.openxmlformats.org/officeDocument/2006/relationships/image" Target="media/image10.png"/><Relationship Id="rId100" Type="http://schemas.openxmlformats.org/officeDocument/2006/relationships/image" Target="media/image14.png"/><Relationship Id="rId105" Type="http://schemas.openxmlformats.org/officeDocument/2006/relationships/image" Target="media/image17.png"/><Relationship Id="rId8" Type="http://schemas.openxmlformats.org/officeDocument/2006/relationships/hyperlink" Target="https://uk.wikipedia.org/wiki/%D0%9B%D0%BE%D0%B3%D1%96%D1%87%D0%BD%D0%B8%D0%B9_%D1%82%D0%B8%D0%BF_%D0%B4%D0%B0%D0%BD%D0%B8%D1%85" TargetMode="External"/><Relationship Id="rId51" Type="http://schemas.openxmlformats.org/officeDocument/2006/relationships/image" Target="media/image6.png"/><Relationship Id="rId72" Type="http://schemas.openxmlformats.org/officeDocument/2006/relationships/hyperlink" Target="https://uk.wikipedia.org/wiki/%D0%9B%D0%B0%D1%82%D0%B8%D0%BD%D1%81%D1%8C%D0%BA%D0%B0_%D0%BC%D0%BE%D0%B2%D0%B0" TargetMode="External"/><Relationship Id="rId80" Type="http://schemas.openxmlformats.org/officeDocument/2006/relationships/hyperlink" Target="https://uk.wikipedia.org/wiki/%D0%92%D0%BA%D0%B0%D0%B7%D1%96%D0%B2%D0%BD%D0%B8%D0%BA" TargetMode="External"/><Relationship Id="rId85" Type="http://schemas.openxmlformats.org/officeDocument/2006/relationships/image" Target="media/image12.png"/><Relationship Id="rId93" Type="http://schemas.openxmlformats.org/officeDocument/2006/relationships/hyperlink" Target="https://uk.wikipedia.org/wiki/%D0%A1%D1%82%D0%B0%D0%BD%D0%B4%D0%B0%D1%80%D1%82%D0%BD%D0%B0_%D0%B1%D1%96%D0%B1%D0%BB%D1%96%D0%BE%D1%82%D0%B5%D0%BA%D0%B0_C%2B%2B" TargetMode="External"/><Relationship Id="rId98" Type="http://schemas.openxmlformats.org/officeDocument/2006/relationships/hyperlink" Target="https://en.wikipedia.org/wiki/variable-width_encoding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uk.wikipedia.org/wiki/%D0%9A%D0%BE%D0%BC%D0%BF%27%D1%8E%D1%82%D0%B5%D1%80" TargetMode="External"/><Relationship Id="rId25" Type="http://schemas.openxmlformats.org/officeDocument/2006/relationships/hyperlink" Target="https://uk.wikipedia.org/wiki/%D0%9B%D0%BE%D0%B3%D1%96%D1%87%D0%BD%D0%B8%D0%B9_%D1%82%D0%B8%D0%BF_%D0%B4%D0%B0%D0%BD%D0%B8%D1%85" TargetMode="External"/><Relationship Id="rId33" Type="http://schemas.openxmlformats.org/officeDocument/2006/relationships/hyperlink" Target="https://uk.wikipedia.org/wiki/%D0%AF%D0%B2%D0%B8%D1%89%D0%B5" TargetMode="External"/><Relationship Id="rId38" Type="http://schemas.openxmlformats.org/officeDocument/2006/relationships/hyperlink" Target="https://uk.wikipedia.org/wiki/%D0%9F%D0%BE%D1%81%D0%BB%D1%96%D0%B4%D0%BE%D0%B2%D0%BD%D1%96%D1%81%D1%82%D1%8C" TargetMode="External"/><Relationship Id="rId46" Type="http://schemas.openxmlformats.org/officeDocument/2006/relationships/hyperlink" Target="https://uk.wikipedia.org/wiki/%D0%9B%D0%B0%D1%82%D0%B8%D0%BD%D1%81%D1%8C%D0%BA%D0%B0_%D0%BC%D0%BE%D0%B2%D0%B0" TargetMode="External"/><Relationship Id="rId59" Type="http://schemas.openxmlformats.org/officeDocument/2006/relationships/hyperlink" Target="https://uk.wikipedia.org/wiki/%D0%9A%D1%80%D1%83%D0%B3" TargetMode="External"/><Relationship Id="rId67" Type="http://schemas.openxmlformats.org/officeDocument/2006/relationships/hyperlink" Target="https://uk.wikipedia.org/wiki/%D0%9C%D0%BE%D0%B2%D0%B0_%D0%BF%D1%80%D0%BE%D0%B3%D1%80%D0%B0%D0%BC%D1%83%D0%B2%D0%B0%D0%BD%D0%BD%D1%8F" TargetMode="External"/><Relationship Id="rId103" Type="http://schemas.openxmlformats.org/officeDocument/2006/relationships/image" Target="media/image16.wmf"/><Relationship Id="rId108" Type="http://schemas.openxmlformats.org/officeDocument/2006/relationships/theme" Target="theme/theme1.xml"/><Relationship Id="rId20" Type="http://schemas.openxmlformats.org/officeDocument/2006/relationships/hyperlink" Target="https://uk.wikipedia.org/wiki/%D0%9A%D1%80%D1%83%D0%B3" TargetMode="External"/><Relationship Id="rId41" Type="http://schemas.openxmlformats.org/officeDocument/2006/relationships/hyperlink" Target="https://uk.wikipedia.org/wiki/%D0%9C%D0%BE%D0%B2%D0%B0_%D0%BF%D1%80%D0%BE%D0%B3%D1%80%D0%B0%D0%BC%D1%83%D0%B2%D0%B0%D0%BD%D0%BD%D1%8F" TargetMode="External"/><Relationship Id="rId54" Type="http://schemas.openxmlformats.org/officeDocument/2006/relationships/hyperlink" Target="https://uk.wikipedia.org/wiki/%D0%A3%D0%BC%D0%BE%D0%B2%D0%BD%D0%B8%D0%B9_%D0%BF%D0%B5%D1%80%D0%B5%D1%85%D1%96%D0%B4" TargetMode="External"/><Relationship Id="rId62" Type="http://schemas.openxmlformats.org/officeDocument/2006/relationships/image" Target="media/image7.png"/><Relationship Id="rId70" Type="http://schemas.openxmlformats.org/officeDocument/2006/relationships/hyperlink" Target="https://uk.wikipedia.org/wiki/%D0%9F%D1%80%D0%BE%D1%86%D0%B5%D1%81%D0%BE%D1%80" TargetMode="External"/><Relationship Id="rId75" Type="http://schemas.openxmlformats.org/officeDocument/2006/relationships/hyperlink" Target="https://uk.wikipedia.org/wiki/%D0%9F%D0%BE%D1%81%D0%BB%D1%96%D0%B4%D0%BE%D0%B2%D0%BD%D1%96%D1%81%D1%82%D1%8C" TargetMode="External"/><Relationship Id="rId83" Type="http://schemas.openxmlformats.org/officeDocument/2006/relationships/hyperlink" Target="https://uk.wikipedia.org/wiki/%D0%9C%D0%BE%D0%B2%D0%B8_%D0%BF%D1%80%D0%BE%D0%B3%D1%80%D0%B0%D0%BC%D1%83%D0%B2%D0%B0%D0%BD%D0%BD%D1%8F" TargetMode="External"/><Relationship Id="rId88" Type="http://schemas.openxmlformats.org/officeDocument/2006/relationships/hyperlink" Target="https://uk.wikipedia.org/wiki/%D0%90%D0%BD%D0%B3%D0%BB%D1%96%D0%B9%D1%81%D1%8C%D0%BA%D0%B0_%D0%BC%D0%BE%D0%B2%D0%B0" TargetMode="External"/><Relationship Id="rId91" Type="http://schemas.openxmlformats.org/officeDocument/2006/relationships/image" Target="media/image13.png"/><Relationship Id="rId96" Type="http://schemas.openxmlformats.org/officeDocument/2006/relationships/hyperlink" Target="https://uk.wikipedia.org/wiki/%D0%9F%D1%96%D0%B4%D1%80%D1%8F%D0%B4%D0%BE%D0%B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uk.wikipedia.org/wiki/%D0%A3%D0%BC%D0%BE%D0%B2%D0%BD%D0%B8%D0%B9_%D0%BF%D0%B5%D1%80%D0%B5%D1%85%D1%96%D0%B4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s://uk.wikipedia.org/wiki/%D0%9A%D0%BE%D0%BC%D0%BF%27%D1%8E%D1%82%D0%B5%D1%80" TargetMode="External"/><Relationship Id="rId36" Type="http://schemas.openxmlformats.org/officeDocument/2006/relationships/hyperlink" Target="https://uk.wikipedia.org/wiki/%D0%93%D1%80%D0%B5%D1%86%D1%8C%D0%BA%D0%B0_%D0%BC%D0%BE%D0%B2%D0%B0" TargetMode="External"/><Relationship Id="rId49" Type="http://schemas.openxmlformats.org/officeDocument/2006/relationships/hyperlink" Target="https://uk.wikipedia.org/wiki/%D0%9F%D0%BE%D1%81%D0%BB%D1%96%D0%B4%D0%BE%D0%B2%D0%BD%D1%96%D1%81%D1%82%D1%8C" TargetMode="External"/><Relationship Id="rId57" Type="http://schemas.openxmlformats.org/officeDocument/2006/relationships/hyperlink" Target="https://uk.wikipedia.org/wiki/%D0%9B%D0%B0%D1%82%D0%B8%D0%BD%D1%81%D1%8C%D0%BA%D0%B0_%D0%BC%D0%BE%D0%B2%D0%B0" TargetMode="External"/><Relationship Id="rId106" Type="http://schemas.openxmlformats.org/officeDocument/2006/relationships/image" Target="media/image18.png"/><Relationship Id="rId10" Type="http://schemas.openxmlformats.org/officeDocument/2006/relationships/hyperlink" Target="https://uk.wikipedia.org/wiki/%D0%9F%D1%80%D0%BE%D1%86%D0%B5%D1%81%D0%BE%D1%80" TargetMode="External"/><Relationship Id="rId31" Type="http://schemas.openxmlformats.org/officeDocument/2006/relationships/hyperlink" Target="https://uk.wikipedia.org/wiki/%D0%9A%D1%80%D1%83%D0%B3" TargetMode="External"/><Relationship Id="rId44" Type="http://schemas.openxmlformats.org/officeDocument/2006/relationships/hyperlink" Target="https://uk.wikipedia.org/wiki/%D0%9F%D1%80%D0%BE%D1%86%D0%B5%D1%81%D0%BE%D1%80" TargetMode="External"/><Relationship Id="rId52" Type="http://schemas.openxmlformats.org/officeDocument/2006/relationships/hyperlink" Target="https://uk.wikipedia.org/wiki/%D0%9C%D0%BE%D0%B2%D0%B0_%D0%BF%D1%80%D0%BE%D0%B3%D1%80%D0%B0%D0%BC%D1%83%D0%B2%D0%B0%D0%BD%D0%BD%D1%8F" TargetMode="External"/><Relationship Id="rId60" Type="http://schemas.openxmlformats.org/officeDocument/2006/relationships/hyperlink" Target="https://uk.wikipedia.org/wiki/%D0%9F%D0%BE%D1%81%D0%BB%D1%96%D0%B4%D0%BE%D0%B2%D0%BD%D1%96%D1%81%D1%82%D1%8C" TargetMode="External"/><Relationship Id="rId65" Type="http://schemas.openxmlformats.org/officeDocument/2006/relationships/image" Target="media/image9.wmf"/><Relationship Id="rId73" Type="http://schemas.openxmlformats.org/officeDocument/2006/relationships/hyperlink" Target="https://uk.wikipedia.org/wiki/%D0%93%D1%80%D0%B5%D1%86%D1%8C%D0%BA%D0%B0_%D0%BC%D0%BE%D0%B2%D0%B0" TargetMode="External"/><Relationship Id="rId78" Type="http://schemas.openxmlformats.org/officeDocument/2006/relationships/image" Target="media/image11.wmf"/><Relationship Id="rId81" Type="http://schemas.openxmlformats.org/officeDocument/2006/relationships/hyperlink" Target="https://uk.wikipedia.org/wiki/%D0%92%D0%BA%D0%B0%D0%B7%D1%96%D0%B2%D0%BD%D0%B8%D0%BA" TargetMode="External"/><Relationship Id="rId86" Type="http://schemas.openxmlformats.org/officeDocument/2006/relationships/hyperlink" Target="https://uk.wikipedia.org/wiki/%D0%92%D0%BA%D0%B0%D0%B7%D1%96%D0%B2%D0%BD%D0%B8%D0%BA" TargetMode="External"/><Relationship Id="rId94" Type="http://schemas.openxmlformats.org/officeDocument/2006/relationships/hyperlink" Target="https://uk.wikipedia.org/wiki/%D0%A0%D1%8F%D0%B4%D0%BE%D0%BA_(%D0%BF%D1%80%D0%BE%D0%B3%D1%80%D0%B0%D0%BC%D1%83%D0%B2%D0%B0%D0%BD%D0%BD%D1%8F)" TargetMode="External"/><Relationship Id="rId99" Type="http://schemas.openxmlformats.org/officeDocument/2006/relationships/hyperlink" Target="https://uk.wikipedia.org/wiki/UTF-8" TargetMode="External"/><Relationship Id="rId101" Type="http://schemas.openxmlformats.org/officeDocument/2006/relationships/image" Target="media/image15.wmf"/><Relationship Id="rId4" Type="http://schemas.openxmlformats.org/officeDocument/2006/relationships/settings" Target="settings.xml"/><Relationship Id="rId9" Type="http://schemas.openxmlformats.org/officeDocument/2006/relationships/hyperlink" Target="https://uk.wikipedia.org/wiki/%D0%A3%D0%BC%D0%BE%D0%B2%D0%BD%D0%B8%D0%B9_%D0%BF%D0%B5%D1%80%D0%B5%D1%85%D1%96%D0%B4" TargetMode="External"/><Relationship Id="rId13" Type="http://schemas.openxmlformats.org/officeDocument/2006/relationships/hyperlink" Target="https://uk.wikipedia.org/wiki/%D0%9C%D0%BE%D0%B2%D0%B0_%D0%BF%D1%80%D0%BE%D0%B3%D1%80%D0%B0%D0%BC%D1%83%D0%B2%D0%B0%D0%BD%D0%BD%D1%8F" TargetMode="External"/><Relationship Id="rId18" Type="http://schemas.openxmlformats.org/officeDocument/2006/relationships/hyperlink" Target="https://uk.wikipedia.org/wiki/%D0%9B%D0%B0%D1%82%D0%B8%D0%BD%D1%81%D1%8C%D0%BA%D0%B0_%D0%BC%D0%BE%D0%B2%D0%B0" TargetMode="External"/><Relationship Id="rId39" Type="http://schemas.openxmlformats.org/officeDocument/2006/relationships/hyperlink" Target="https://uk.wikipedia.org/wiki/%D0%AF%D0%B2%D0%B8%D1%89%D0%B5" TargetMode="External"/><Relationship Id="rId34" Type="http://schemas.openxmlformats.org/officeDocument/2006/relationships/image" Target="media/image4.png"/><Relationship Id="rId50" Type="http://schemas.openxmlformats.org/officeDocument/2006/relationships/hyperlink" Target="https://uk.wikipedia.org/wiki/%D0%AF%D0%B2%D0%B8%D1%89%D0%B5" TargetMode="External"/><Relationship Id="rId55" Type="http://schemas.openxmlformats.org/officeDocument/2006/relationships/hyperlink" Target="https://uk.wikipedia.org/wiki/%D0%9F%D1%80%D0%BE%D1%86%D0%B5%D1%81%D0%BE%D1%80" TargetMode="External"/><Relationship Id="rId76" Type="http://schemas.openxmlformats.org/officeDocument/2006/relationships/hyperlink" Target="https://uk.wikipedia.org/wiki/%D0%AF%D0%B2%D0%B8%D1%89%D0%B5" TargetMode="External"/><Relationship Id="rId97" Type="http://schemas.openxmlformats.org/officeDocument/2006/relationships/hyperlink" Target="https://uk.wikipedia.org/wiki/%D0%91%D0%B0%D0%B9%D1%82" TargetMode="External"/><Relationship Id="rId10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582B57-9935-4DBC-A3AB-85493CAE2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50</Pages>
  <Words>7331</Words>
  <Characters>41792</Characters>
  <Application>Microsoft Office Word</Application>
  <DocSecurity>0</DocSecurity>
  <Lines>348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Notebook</dc:creator>
  <cp:keywords/>
  <dc:description/>
  <cp:lastModifiedBy>RausherGame</cp:lastModifiedBy>
  <cp:revision>7</cp:revision>
  <dcterms:created xsi:type="dcterms:W3CDTF">2020-08-08T09:04:00Z</dcterms:created>
  <dcterms:modified xsi:type="dcterms:W3CDTF">2020-08-08T11:06:00Z</dcterms:modified>
</cp:coreProperties>
</file>